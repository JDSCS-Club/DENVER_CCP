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Default Extension="tiff" ContentType="image/tif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6655" w:rsidRPr="00F14743" w:rsidRDefault="00816655" w:rsidP="00816655">
      <w:pPr>
        <w:pStyle w:val="Heading2"/>
        <w:shd w:val="clear" w:color="auto" w:fill="808080" w:themeFill="background1" w:themeFillShade="80"/>
        <w:spacing w:after="120"/>
        <w:ind w:left="-270" w:firstLine="270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Engineering Change Request Information</w:t>
      </w:r>
    </w:p>
    <w:tbl>
      <w:tblPr>
        <w:tblW w:w="5140" w:type="pct"/>
        <w:tblInd w:w="-27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890"/>
        <w:gridCol w:w="1890"/>
        <w:gridCol w:w="2070"/>
        <w:gridCol w:w="4050"/>
      </w:tblGrid>
      <w:tr w:rsidR="00816655" w:rsidRPr="00F14743" w:rsidTr="00E9765E">
        <w:trPr>
          <w:trHeight w:val="288"/>
        </w:trPr>
        <w:tc>
          <w:tcPr>
            <w:tcW w:w="1890" w:type="dxa"/>
            <w:vAlign w:val="bottom"/>
          </w:tcPr>
          <w:p w:rsidR="00816655" w:rsidRPr="00F14743" w:rsidRDefault="00816655" w:rsidP="0018267E">
            <w:pPr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ECN</w:t>
            </w:r>
            <w:r w:rsidRPr="00F14743">
              <w:rPr>
                <w:rFonts w:ascii="Times New Roman" w:hAnsi="Times New Roman"/>
                <w:sz w:val="22"/>
                <w:szCs w:val="22"/>
              </w:rPr>
              <w:t xml:space="preserve"> Number:</w:t>
            </w:r>
          </w:p>
        </w:tc>
        <w:tc>
          <w:tcPr>
            <w:tcW w:w="1890" w:type="dxa"/>
            <w:tcBorders>
              <w:bottom w:val="single" w:sz="4" w:space="0" w:color="auto"/>
            </w:tcBorders>
            <w:vAlign w:val="bottom"/>
          </w:tcPr>
          <w:p w:rsidR="00816655" w:rsidRPr="00F14743" w:rsidRDefault="00816655" w:rsidP="0018267E">
            <w:pPr>
              <w:pStyle w:val="FieldText"/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70" w:type="dxa"/>
            <w:vAlign w:val="bottom"/>
          </w:tcPr>
          <w:p w:rsidR="00816655" w:rsidRPr="00F14743" w:rsidRDefault="00816655" w:rsidP="00E9765E">
            <w:pPr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ECN </w:t>
            </w:r>
            <w:r w:rsidR="00E9765E">
              <w:rPr>
                <w:rFonts w:ascii="Times New Roman" w:hAnsi="Times New Roman"/>
                <w:sz w:val="22"/>
                <w:szCs w:val="22"/>
              </w:rPr>
              <w:t>Title</w:t>
            </w:r>
            <w:r w:rsidRPr="00F14743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4050" w:type="dxa"/>
            <w:tcBorders>
              <w:bottom w:val="single" w:sz="4" w:space="0" w:color="auto"/>
            </w:tcBorders>
            <w:vAlign w:val="bottom"/>
          </w:tcPr>
          <w:p w:rsidR="00816655" w:rsidRPr="00F14743" w:rsidRDefault="00B60D68" w:rsidP="00B60D68">
            <w:pPr>
              <w:pStyle w:val="FieldTex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Communication</w:t>
            </w:r>
            <w:r w:rsidR="001F3A2D">
              <w:rPr>
                <w:rFonts w:ascii="Times New Roman" w:hAnsi="Times New Roman"/>
                <w:sz w:val="22"/>
                <w:szCs w:val="22"/>
              </w:rPr>
              <w:t xml:space="preserve"> System Software</w:t>
            </w:r>
            <w:r w:rsidR="00C14537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6440C0">
              <w:rPr>
                <w:rFonts w:ascii="Times New Roman" w:hAnsi="Times New Roman"/>
                <w:sz w:val="22"/>
                <w:szCs w:val="22"/>
              </w:rPr>
              <w:t>(</w:t>
            </w:r>
            <w:r>
              <w:rPr>
                <w:rFonts w:ascii="Times New Roman" w:hAnsi="Times New Roman"/>
                <w:sz w:val="22"/>
                <w:szCs w:val="22"/>
              </w:rPr>
              <w:t>LICL</w:t>
            </w:r>
            <w:r w:rsidR="006440C0">
              <w:rPr>
                <w:rFonts w:ascii="Times New Roman" w:hAnsi="Times New Roman"/>
                <w:sz w:val="22"/>
                <w:szCs w:val="22"/>
              </w:rPr>
              <w:t xml:space="preserve">) </w:t>
            </w:r>
            <w:r w:rsidR="00C14537">
              <w:rPr>
                <w:rFonts w:ascii="Times New Roman" w:hAnsi="Times New Roman"/>
                <w:sz w:val="22"/>
                <w:szCs w:val="22"/>
              </w:rPr>
              <w:t>Change</w:t>
            </w:r>
          </w:p>
        </w:tc>
      </w:tr>
      <w:tr w:rsidR="00E9765E" w:rsidRPr="00F14743" w:rsidTr="00E9765E">
        <w:trPr>
          <w:trHeight w:val="288"/>
        </w:trPr>
        <w:tc>
          <w:tcPr>
            <w:tcW w:w="1890" w:type="dxa"/>
            <w:vAlign w:val="bottom"/>
          </w:tcPr>
          <w:p w:rsidR="00E9765E" w:rsidRPr="00F14743" w:rsidRDefault="00E9765E" w:rsidP="00E9765E">
            <w:pPr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Date</w:t>
            </w:r>
            <w:r w:rsidRPr="00F14743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9765E" w:rsidRPr="00F14743" w:rsidRDefault="00B60D68" w:rsidP="00E9765E">
            <w:pPr>
              <w:pStyle w:val="FieldText"/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7/20</w:t>
            </w:r>
            <w:r w:rsidR="00533C92">
              <w:rPr>
                <w:rFonts w:ascii="Times New Roman" w:hAnsi="Times New Roman"/>
                <w:sz w:val="22"/>
                <w:szCs w:val="22"/>
              </w:rPr>
              <w:t>/2017</w:t>
            </w:r>
          </w:p>
        </w:tc>
        <w:tc>
          <w:tcPr>
            <w:tcW w:w="2070" w:type="dxa"/>
            <w:vAlign w:val="bottom"/>
          </w:tcPr>
          <w:p w:rsidR="00E9765E" w:rsidRPr="00F14743" w:rsidRDefault="00E9765E" w:rsidP="00E9765E">
            <w:pPr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ECN Originator</w:t>
            </w:r>
            <w:r w:rsidRPr="00F14743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40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9765E" w:rsidRPr="00F14743" w:rsidRDefault="00533C92" w:rsidP="00E9765E">
            <w:pPr>
              <w:pStyle w:val="FieldText"/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Hyundai </w:t>
            </w: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Rotem</w:t>
            </w:r>
            <w:proofErr w:type="spellEnd"/>
            <w:r>
              <w:rPr>
                <w:rFonts w:ascii="Times New Roman" w:hAnsi="Times New Roman"/>
                <w:sz w:val="22"/>
                <w:szCs w:val="22"/>
              </w:rPr>
              <w:t xml:space="preserve"> (DTS/Bob Fauvelle)</w:t>
            </w:r>
          </w:p>
        </w:tc>
      </w:tr>
      <w:tr w:rsidR="00E9765E" w:rsidRPr="00F14743" w:rsidTr="00E9765E">
        <w:trPr>
          <w:trHeight w:val="288"/>
        </w:trPr>
        <w:tc>
          <w:tcPr>
            <w:tcW w:w="1890" w:type="dxa"/>
            <w:vAlign w:val="bottom"/>
          </w:tcPr>
          <w:p w:rsidR="00E9765E" w:rsidRDefault="00E9765E" w:rsidP="00E9765E">
            <w:pPr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ECN Schedule</w:t>
            </w:r>
            <w:r w:rsidRPr="00F14743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9765E" w:rsidRPr="00F14743" w:rsidRDefault="00533C92" w:rsidP="00E9765E">
            <w:pPr>
              <w:pStyle w:val="FieldText"/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ASAP</w:t>
            </w:r>
          </w:p>
        </w:tc>
        <w:tc>
          <w:tcPr>
            <w:tcW w:w="2070" w:type="dxa"/>
            <w:vAlign w:val="bottom"/>
          </w:tcPr>
          <w:p w:rsidR="00E9765E" w:rsidRDefault="003A6008" w:rsidP="003A6008">
            <w:pPr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Component</w:t>
            </w:r>
            <w:r w:rsidR="00E9765E">
              <w:rPr>
                <w:rFonts w:ascii="Times New Roman" w:hAnsi="Times New Roman"/>
                <w:sz w:val="22"/>
                <w:szCs w:val="22"/>
              </w:rPr>
              <w:t xml:space="preserve"> Effected</w:t>
            </w:r>
            <w:r w:rsidR="00E9765E" w:rsidRPr="00F14743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40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9765E" w:rsidRPr="00F14743" w:rsidRDefault="00533C92" w:rsidP="00B60D68">
            <w:pPr>
              <w:pStyle w:val="FieldText"/>
              <w:ind w:left="-270" w:firstLine="27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Rolling Stock/</w:t>
            </w:r>
            <w:r w:rsidR="00B60D68">
              <w:rPr>
                <w:rFonts w:ascii="Times New Roman" w:hAnsi="Times New Roman"/>
                <w:sz w:val="22"/>
                <w:szCs w:val="22"/>
              </w:rPr>
              <w:t>Communication</w:t>
            </w:r>
            <w:r w:rsidR="001F3A2D">
              <w:rPr>
                <w:rFonts w:ascii="Times New Roman" w:hAnsi="Times New Roman"/>
                <w:sz w:val="22"/>
                <w:szCs w:val="22"/>
              </w:rPr>
              <w:t xml:space="preserve"> System</w:t>
            </w:r>
          </w:p>
        </w:tc>
      </w:tr>
    </w:tbl>
    <w:p w:rsidR="00E9765E" w:rsidRPr="00F14743" w:rsidRDefault="00E9765E" w:rsidP="00E9765E">
      <w:pPr>
        <w:pStyle w:val="Heading2"/>
        <w:shd w:val="clear" w:color="auto" w:fill="808080" w:themeFill="background1" w:themeFillShade="80"/>
        <w:spacing w:after="120"/>
        <w:ind w:left="-270" w:firstLine="270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Engineering Change Request Description</w:t>
      </w:r>
    </w:p>
    <w:tbl>
      <w:tblPr>
        <w:tblW w:w="5156" w:type="pct"/>
        <w:tblInd w:w="-270" w:type="dxa"/>
        <w:tblCellMar>
          <w:left w:w="0" w:type="dxa"/>
          <w:right w:w="0" w:type="dxa"/>
        </w:tblCellMar>
        <w:tblLook w:val="01E0"/>
      </w:tblPr>
      <w:tblGrid>
        <w:gridCol w:w="9930"/>
      </w:tblGrid>
      <w:tr w:rsidR="00E9765E" w:rsidRPr="00F14743" w:rsidTr="00E9765E">
        <w:trPr>
          <w:trHeight w:val="365"/>
        </w:trPr>
        <w:tc>
          <w:tcPr>
            <w:tcW w:w="5000" w:type="pct"/>
          </w:tcPr>
          <w:p w:rsidR="00E9765E" w:rsidRPr="00F14743" w:rsidRDefault="00B60D68" w:rsidP="00FB1A78">
            <w:pPr>
              <w:pStyle w:val="ListParagraph"/>
              <w:numPr>
                <w:ilvl w:val="0"/>
                <w:numId w:val="0"/>
              </w:num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The onboard Monitoring &amp; Diagnostic System (MDS) supplier, </w:t>
            </w: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Quester</w:t>
            </w:r>
            <w:proofErr w:type="spellEnd"/>
            <w:r>
              <w:rPr>
                <w:rFonts w:ascii="Times New Roman" w:hAnsi="Times New Roman"/>
                <w:sz w:val="22"/>
                <w:szCs w:val="22"/>
              </w:rPr>
              <w:t xml:space="preserve"> Tangent, discovered an error in a</w:t>
            </w:r>
            <w:r w:rsidR="006440C0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FB1A78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</w:tc>
      </w:tr>
      <w:tr w:rsidR="00E9765E" w:rsidRPr="00F14743" w:rsidTr="00E9765E">
        <w:trPr>
          <w:trHeight w:val="364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E9765E" w:rsidRPr="00341DE7" w:rsidRDefault="00B60D68" w:rsidP="00FB1A78">
            <w:pPr>
              <w:spacing w:line="36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communication system design interface document that could affect the means in which the MDS requests time</w:t>
            </w:r>
            <w:r w:rsidR="001F3A2D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</w:tc>
      </w:tr>
      <w:tr w:rsidR="00E9765E" w:rsidRPr="00F14743" w:rsidTr="00E9765E">
        <w:trPr>
          <w:trHeight w:val="364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E9765E" w:rsidRPr="00341DE7" w:rsidRDefault="00B60D68" w:rsidP="00FB1A78">
            <w:pPr>
              <w:spacing w:line="360" w:lineRule="auto"/>
              <w:rPr>
                <w:rFonts w:ascii="Times New Roman" w:hAnsi="Times New Roman"/>
                <w:sz w:val="22"/>
                <w:szCs w:val="22"/>
              </w:rPr>
            </w:pPr>
            <w:proofErr w:type="gramStart"/>
            <w:r>
              <w:rPr>
                <w:rFonts w:ascii="Times New Roman" w:hAnsi="Times New Roman"/>
                <w:sz w:val="22"/>
                <w:szCs w:val="22"/>
              </w:rPr>
              <w:t>stamp</w:t>
            </w:r>
            <w:proofErr w:type="gramEnd"/>
            <w:r>
              <w:rPr>
                <w:rFonts w:ascii="Times New Roman" w:hAnsi="Times New Roman"/>
                <w:sz w:val="22"/>
                <w:szCs w:val="22"/>
              </w:rPr>
              <w:t xml:space="preserve"> data from the communication system on the B-car only</w:t>
            </w:r>
            <w:r w:rsidR="006440C0">
              <w:rPr>
                <w:rFonts w:ascii="Times New Roman" w:hAnsi="Times New Roman"/>
                <w:sz w:val="22"/>
                <w:szCs w:val="22"/>
              </w:rPr>
              <w:t>.</w:t>
            </w:r>
            <w:r w:rsidR="001F3A2D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This communication system software change </w:t>
            </w:r>
          </w:p>
        </w:tc>
      </w:tr>
      <w:tr w:rsidR="00E9765E" w:rsidRPr="00E9765E" w:rsidTr="0018267E">
        <w:trPr>
          <w:trHeight w:val="364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E9765E" w:rsidRPr="00341DE7" w:rsidRDefault="00B60D68" w:rsidP="00FB1A78">
            <w:pPr>
              <w:spacing w:line="360" w:lineRule="auto"/>
              <w:rPr>
                <w:rFonts w:ascii="Times New Roman" w:hAnsi="Times New Roman"/>
                <w:sz w:val="22"/>
                <w:szCs w:val="22"/>
              </w:rPr>
            </w:pPr>
            <w:proofErr w:type="gramStart"/>
            <w:r>
              <w:rPr>
                <w:rFonts w:ascii="Times New Roman" w:hAnsi="Times New Roman"/>
                <w:sz w:val="22"/>
                <w:szCs w:val="22"/>
              </w:rPr>
              <w:t>fixes</w:t>
            </w:r>
            <w:proofErr w:type="gramEnd"/>
            <w:r>
              <w:rPr>
                <w:rFonts w:ascii="Times New Roman" w:hAnsi="Times New Roman"/>
                <w:sz w:val="22"/>
                <w:szCs w:val="22"/>
              </w:rPr>
              <w:t xml:space="preserve"> this interface error.  Although a tangible issue has not been identified related to this software error, it is </w:t>
            </w:r>
          </w:p>
        </w:tc>
      </w:tr>
      <w:tr w:rsidR="00E9765E" w:rsidRPr="00E9765E" w:rsidTr="0018267E">
        <w:trPr>
          <w:trHeight w:val="364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E9765E" w:rsidRPr="00341DE7" w:rsidRDefault="00B60D68" w:rsidP="00B60D68">
            <w:pPr>
              <w:spacing w:line="360" w:lineRule="auto"/>
              <w:rPr>
                <w:rFonts w:ascii="Times New Roman" w:hAnsi="Times New Roman"/>
                <w:sz w:val="22"/>
                <w:szCs w:val="22"/>
              </w:rPr>
            </w:pPr>
            <w:proofErr w:type="gramStart"/>
            <w:r>
              <w:rPr>
                <w:rFonts w:ascii="Times New Roman" w:hAnsi="Times New Roman"/>
                <w:sz w:val="22"/>
                <w:szCs w:val="22"/>
              </w:rPr>
              <w:t>possible</w:t>
            </w:r>
            <w:proofErr w:type="gramEnd"/>
            <w:r>
              <w:rPr>
                <w:rFonts w:ascii="Times New Roman" w:hAnsi="Times New Roman"/>
                <w:sz w:val="22"/>
                <w:szCs w:val="22"/>
              </w:rPr>
              <w:t xml:space="preserve"> that some previous time stamp issues were related. </w:t>
            </w:r>
          </w:p>
        </w:tc>
      </w:tr>
      <w:tr w:rsidR="00E9765E" w:rsidRPr="00E9765E" w:rsidTr="00E9765E">
        <w:trPr>
          <w:trHeight w:val="364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937564" w:rsidRPr="00341DE7" w:rsidRDefault="00B60D68" w:rsidP="00FB1A78">
            <w:pPr>
              <w:spacing w:line="360" w:lineRule="auto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Refer to the attached documents for additional information.</w:t>
            </w:r>
          </w:p>
        </w:tc>
      </w:tr>
    </w:tbl>
    <w:p w:rsidR="00E9765E" w:rsidRPr="00F14743" w:rsidRDefault="00E9765E" w:rsidP="00E9765E">
      <w:pPr>
        <w:pStyle w:val="Heading2"/>
        <w:shd w:val="clear" w:color="auto" w:fill="808080" w:themeFill="background1" w:themeFillShade="80"/>
        <w:spacing w:after="120"/>
        <w:ind w:left="-270" w:firstLine="270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Engineering Change Required Documents</w:t>
      </w:r>
    </w:p>
    <w:tbl>
      <w:tblPr>
        <w:tblW w:w="0" w:type="auto"/>
        <w:tblLayout w:type="fixed"/>
        <w:tblLook w:val="01E0"/>
      </w:tblPr>
      <w:tblGrid>
        <w:gridCol w:w="4212"/>
        <w:gridCol w:w="1098"/>
        <w:gridCol w:w="1080"/>
      </w:tblGrid>
      <w:tr w:rsidR="00E9765E" w:rsidRPr="00E9765E" w:rsidTr="003A6008">
        <w:tc>
          <w:tcPr>
            <w:tcW w:w="4212" w:type="dxa"/>
            <w:shd w:val="clear" w:color="auto" w:fill="auto"/>
          </w:tcPr>
          <w:p w:rsidR="00E9765E" w:rsidRPr="00E9765E" w:rsidRDefault="00E9765E" w:rsidP="0018267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098" w:type="dxa"/>
            <w:shd w:val="clear" w:color="auto" w:fill="auto"/>
          </w:tcPr>
          <w:p w:rsidR="00E9765E" w:rsidRPr="00E9765E" w:rsidRDefault="00E9765E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Required</w:t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E9765E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Supplied</w:t>
            </w:r>
          </w:p>
        </w:tc>
      </w:tr>
      <w:tr w:rsidR="00E9765E" w:rsidRPr="00E9765E" w:rsidTr="003A6008">
        <w:tc>
          <w:tcPr>
            <w:tcW w:w="4212" w:type="dxa"/>
            <w:tcBorders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Work instructions: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7D360F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E52D2F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7D360F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2F6EE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  <w:tr w:rsidR="00E9765E" w:rsidRPr="00E9765E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Design drawings: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7D360F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F3A2D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bookmarkStart w:id="0" w:name="Check3"/>
        <w:tc>
          <w:tcPr>
            <w:tcW w:w="1080" w:type="dxa"/>
            <w:shd w:val="clear" w:color="auto" w:fill="auto"/>
          </w:tcPr>
          <w:p w:rsidR="00E9765E" w:rsidRPr="00E9765E" w:rsidRDefault="007D360F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F3A2D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bookmarkEnd w:id="0"/>
          </w:p>
        </w:tc>
      </w:tr>
      <w:tr w:rsidR="00E9765E" w:rsidRPr="00E9765E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Technical description: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7D360F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F53AE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7D360F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F53AE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  <w:tr w:rsidR="00E9765E" w:rsidRPr="00E9765E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Maintenance manual: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7D360F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7D360F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  <w:tr w:rsidR="00E9765E" w:rsidRPr="00E9765E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Parts list / manual: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7D360F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52D2F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7D360F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41DE7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  <w:tr w:rsidR="00E9765E" w:rsidRPr="00E9765E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Test plan: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7D360F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7D360F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  <w:tr w:rsidR="00E9765E" w:rsidRPr="00E9765E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Test procedures: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B60D68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B60D68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  <w:tr w:rsidR="00E9765E" w:rsidRPr="00E9765E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Interface documents: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7D360F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7D360F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  <w:tr w:rsidR="00E9765E" w:rsidRPr="00E9765E" w:rsidTr="003A6008">
        <w:tc>
          <w:tcPr>
            <w:tcW w:w="42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9765E" w:rsidRPr="00E9765E" w:rsidRDefault="00E9765E" w:rsidP="00E9765E">
            <w:pPr>
              <w:tabs>
                <w:tab w:val="left" w:pos="4497"/>
              </w:tabs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t>Communication plan:</w:t>
            </w:r>
          </w:p>
        </w:tc>
        <w:tc>
          <w:tcPr>
            <w:tcW w:w="1098" w:type="dxa"/>
            <w:shd w:val="clear" w:color="auto" w:fill="auto"/>
          </w:tcPr>
          <w:p w:rsidR="00E9765E" w:rsidRPr="00E9765E" w:rsidRDefault="007D360F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080" w:type="dxa"/>
            <w:shd w:val="clear" w:color="auto" w:fill="auto"/>
          </w:tcPr>
          <w:p w:rsidR="00E9765E" w:rsidRPr="00E9765E" w:rsidRDefault="007D360F" w:rsidP="0018267E">
            <w:pPr>
              <w:tabs>
                <w:tab w:val="left" w:pos="4497"/>
              </w:tabs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9765E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9765E" w:rsidRPr="00E9765E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9765E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</w:tbl>
    <w:p w:rsidR="00E9765E" w:rsidRDefault="00E9765E" w:rsidP="00E12B47">
      <w:pPr>
        <w:rPr>
          <w:rFonts w:ascii="Times New Roman" w:hAnsi="Times New Roman"/>
          <w:sz w:val="4"/>
          <w:szCs w:val="4"/>
        </w:rPr>
      </w:pPr>
    </w:p>
    <w:p w:rsidR="00816655" w:rsidRPr="00F14743" w:rsidRDefault="00816655" w:rsidP="00816655">
      <w:pPr>
        <w:pStyle w:val="Heading2"/>
        <w:shd w:val="clear" w:color="auto" w:fill="808080" w:themeFill="background1" w:themeFillShade="80"/>
        <w:spacing w:after="120"/>
        <w:ind w:left="-270" w:firstLine="270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DTO Configuration Management Board Approval</w:t>
      </w:r>
    </w:p>
    <w:tbl>
      <w:tblPr>
        <w:tblW w:w="95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795"/>
        <w:gridCol w:w="1260"/>
        <w:gridCol w:w="1080"/>
        <w:gridCol w:w="1800"/>
        <w:gridCol w:w="3628"/>
      </w:tblGrid>
      <w:tr w:rsidR="00816655" w:rsidRPr="00AD35FE" w:rsidTr="003A6008">
        <w:tc>
          <w:tcPr>
            <w:tcW w:w="1795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/>
                <w:u w:val="single"/>
              </w:rPr>
            </w:pPr>
            <w:r w:rsidRPr="00AD35FE">
              <w:rPr>
                <w:rFonts w:ascii="Times New Roman" w:hAnsi="Times New Roman"/>
                <w:b/>
                <w:u w:val="single"/>
              </w:rPr>
              <w:t>Title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/>
                <w:bCs/>
                <w:u w:val="single"/>
              </w:rPr>
            </w:pPr>
            <w:r w:rsidRPr="00AD35FE">
              <w:rPr>
                <w:rFonts w:ascii="Times New Roman" w:hAnsi="Times New Roman"/>
                <w:b/>
                <w:bCs/>
                <w:u w:val="single"/>
              </w:rPr>
              <w:t>Date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/>
                <w:bCs/>
                <w:u w:val="single"/>
              </w:rPr>
            </w:pPr>
            <w:r w:rsidRPr="00AD35FE">
              <w:rPr>
                <w:rFonts w:ascii="Times New Roman" w:hAnsi="Times New Roman"/>
                <w:b/>
                <w:bCs/>
                <w:u w:val="single"/>
              </w:rPr>
              <w:t>Approved (Y/N)</w:t>
            </w:r>
          </w:p>
        </w:tc>
        <w:tc>
          <w:tcPr>
            <w:tcW w:w="1800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/>
                <w:bCs/>
                <w:u w:val="single"/>
              </w:rPr>
            </w:pPr>
            <w:r w:rsidRPr="00AD35FE">
              <w:rPr>
                <w:rFonts w:ascii="Times New Roman" w:hAnsi="Times New Roman"/>
                <w:b/>
                <w:bCs/>
                <w:u w:val="single"/>
              </w:rPr>
              <w:t>Printed Name</w:t>
            </w:r>
          </w:p>
        </w:tc>
        <w:tc>
          <w:tcPr>
            <w:tcW w:w="3628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/>
                <w:bCs/>
                <w:u w:val="single"/>
              </w:rPr>
            </w:pPr>
            <w:r w:rsidRPr="00AD35FE">
              <w:rPr>
                <w:rFonts w:ascii="Times New Roman" w:hAnsi="Times New Roman"/>
                <w:b/>
                <w:bCs/>
                <w:u w:val="single"/>
              </w:rPr>
              <w:t>Signature</w:t>
            </w:r>
          </w:p>
        </w:tc>
      </w:tr>
      <w:tr w:rsidR="00816655" w:rsidRPr="00AD35FE" w:rsidTr="003A6008">
        <w:trPr>
          <w:trHeight w:val="450"/>
        </w:trPr>
        <w:tc>
          <w:tcPr>
            <w:tcW w:w="1795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General Manager</w:t>
            </w:r>
          </w:p>
        </w:tc>
        <w:tc>
          <w:tcPr>
            <w:tcW w:w="126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08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Anne Herzenberg</w:t>
            </w:r>
          </w:p>
        </w:tc>
        <w:tc>
          <w:tcPr>
            <w:tcW w:w="3628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both"/>
              <w:rPr>
                <w:rFonts w:ascii="Times New Roman" w:hAnsi="Times New Roman"/>
                <w:b/>
                <w:bCs/>
                <w:u w:val="single"/>
              </w:rPr>
            </w:pPr>
          </w:p>
        </w:tc>
      </w:tr>
      <w:tr w:rsidR="00816655" w:rsidRPr="00AD35FE" w:rsidTr="003A6008">
        <w:trPr>
          <w:trHeight w:val="450"/>
        </w:trPr>
        <w:tc>
          <w:tcPr>
            <w:tcW w:w="1795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Chief Engineer</w:t>
            </w:r>
          </w:p>
        </w:tc>
        <w:tc>
          <w:tcPr>
            <w:tcW w:w="126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08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Mario Santiago</w:t>
            </w:r>
          </w:p>
        </w:tc>
        <w:tc>
          <w:tcPr>
            <w:tcW w:w="3628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both"/>
              <w:rPr>
                <w:rFonts w:ascii="Times New Roman" w:hAnsi="Times New Roman"/>
                <w:b/>
                <w:bCs/>
                <w:u w:val="single"/>
              </w:rPr>
            </w:pPr>
          </w:p>
        </w:tc>
      </w:tr>
      <w:tr w:rsidR="00816655" w:rsidRPr="00AD35FE" w:rsidTr="003A6008">
        <w:tc>
          <w:tcPr>
            <w:tcW w:w="1795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Chief Transportation Off</w:t>
            </w:r>
            <w:r w:rsidR="003A6008">
              <w:rPr>
                <w:rFonts w:ascii="Times New Roman" w:hAnsi="Times New Roman"/>
              </w:rPr>
              <w:t>icer</w:t>
            </w:r>
          </w:p>
        </w:tc>
        <w:tc>
          <w:tcPr>
            <w:tcW w:w="126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08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Frank Hauser</w:t>
            </w:r>
          </w:p>
        </w:tc>
        <w:tc>
          <w:tcPr>
            <w:tcW w:w="3628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both"/>
              <w:rPr>
                <w:rFonts w:ascii="Times New Roman" w:hAnsi="Times New Roman"/>
                <w:b/>
                <w:bCs/>
                <w:u w:val="single"/>
              </w:rPr>
            </w:pPr>
          </w:p>
        </w:tc>
      </w:tr>
      <w:tr w:rsidR="00816655" w:rsidRPr="00AD35FE" w:rsidTr="003A6008">
        <w:tc>
          <w:tcPr>
            <w:tcW w:w="1795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Chief Mechanical Officer</w:t>
            </w:r>
          </w:p>
        </w:tc>
        <w:tc>
          <w:tcPr>
            <w:tcW w:w="126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08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Carl Atencio</w:t>
            </w:r>
          </w:p>
        </w:tc>
        <w:tc>
          <w:tcPr>
            <w:tcW w:w="3628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both"/>
              <w:rPr>
                <w:rFonts w:ascii="Times New Roman" w:hAnsi="Times New Roman"/>
                <w:b/>
                <w:bCs/>
                <w:u w:val="single"/>
              </w:rPr>
            </w:pPr>
          </w:p>
        </w:tc>
      </w:tr>
      <w:tr w:rsidR="00816655" w:rsidRPr="00AD35FE" w:rsidTr="003A6008">
        <w:trPr>
          <w:trHeight w:val="513"/>
        </w:trPr>
        <w:tc>
          <w:tcPr>
            <w:tcW w:w="1795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Chief Safety Officer</w:t>
            </w:r>
          </w:p>
        </w:tc>
        <w:tc>
          <w:tcPr>
            <w:tcW w:w="126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08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:rsidR="00816655" w:rsidRPr="00AD35FE" w:rsidRDefault="00816655" w:rsidP="003A6008">
            <w:pPr>
              <w:rPr>
                <w:rFonts w:ascii="Times New Roman" w:hAnsi="Times New Roman"/>
              </w:rPr>
            </w:pPr>
            <w:r w:rsidRPr="00AD35FE">
              <w:rPr>
                <w:rFonts w:ascii="Times New Roman" w:hAnsi="Times New Roman"/>
              </w:rPr>
              <w:t>Barry McGauley</w:t>
            </w:r>
          </w:p>
        </w:tc>
        <w:tc>
          <w:tcPr>
            <w:tcW w:w="3628" w:type="dxa"/>
            <w:shd w:val="clear" w:color="auto" w:fill="auto"/>
            <w:vAlign w:val="center"/>
          </w:tcPr>
          <w:p w:rsidR="00816655" w:rsidRPr="00AD35FE" w:rsidRDefault="00816655" w:rsidP="0018267E">
            <w:pPr>
              <w:tabs>
                <w:tab w:val="left" w:pos="1296"/>
              </w:tabs>
              <w:jc w:val="both"/>
              <w:rPr>
                <w:rFonts w:ascii="Times New Roman" w:hAnsi="Times New Roman"/>
                <w:b/>
                <w:bCs/>
                <w:u w:val="single"/>
              </w:rPr>
            </w:pPr>
          </w:p>
        </w:tc>
      </w:tr>
    </w:tbl>
    <w:p w:rsidR="00816655" w:rsidRDefault="00816655" w:rsidP="00E12B47">
      <w:pPr>
        <w:rPr>
          <w:rFonts w:ascii="Times New Roman" w:hAnsi="Times New Roman"/>
          <w:sz w:val="4"/>
          <w:szCs w:val="4"/>
        </w:rPr>
      </w:pPr>
    </w:p>
    <w:p w:rsidR="00816655" w:rsidRPr="00F14743" w:rsidRDefault="00816655" w:rsidP="00816655">
      <w:pPr>
        <w:pStyle w:val="Heading2"/>
        <w:shd w:val="clear" w:color="auto" w:fill="808080" w:themeFill="background1" w:themeFillShade="80"/>
        <w:spacing w:after="120"/>
        <w:ind w:left="-270" w:firstLine="270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Disposition </w:t>
      </w:r>
      <w:r w:rsidRPr="00816655">
        <w:rPr>
          <w:rFonts w:ascii="Times New Roman" w:hAnsi="Times New Roman"/>
          <w:i/>
          <w:szCs w:val="22"/>
        </w:rPr>
        <w:t>(Circle the one that applies)</w:t>
      </w:r>
    </w:p>
    <w:tbl>
      <w:tblPr>
        <w:tblW w:w="94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356"/>
        <w:gridCol w:w="2357"/>
        <w:gridCol w:w="2357"/>
        <w:gridCol w:w="2357"/>
      </w:tblGrid>
      <w:tr w:rsidR="00816655" w:rsidRPr="00AD35FE" w:rsidTr="003A6008">
        <w:tc>
          <w:tcPr>
            <w:tcW w:w="2356" w:type="dxa"/>
            <w:shd w:val="clear" w:color="auto" w:fill="auto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Cs/>
              </w:rPr>
            </w:pPr>
            <w:r w:rsidRPr="00AD35FE">
              <w:rPr>
                <w:rFonts w:ascii="Times New Roman" w:hAnsi="Times New Roman"/>
                <w:bCs/>
              </w:rPr>
              <w:t>Approved As Submitted</w:t>
            </w:r>
          </w:p>
        </w:tc>
        <w:tc>
          <w:tcPr>
            <w:tcW w:w="2357" w:type="dxa"/>
            <w:shd w:val="clear" w:color="auto" w:fill="auto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Cs/>
              </w:rPr>
            </w:pPr>
            <w:r w:rsidRPr="00AD35FE">
              <w:rPr>
                <w:rFonts w:ascii="Times New Roman" w:hAnsi="Times New Roman"/>
                <w:bCs/>
              </w:rPr>
              <w:t>Approved With Modifications</w:t>
            </w:r>
          </w:p>
        </w:tc>
        <w:tc>
          <w:tcPr>
            <w:tcW w:w="2357" w:type="dxa"/>
            <w:shd w:val="clear" w:color="auto" w:fill="auto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Cs/>
              </w:rPr>
            </w:pPr>
            <w:r w:rsidRPr="00AD35FE">
              <w:rPr>
                <w:rFonts w:ascii="Times New Roman" w:hAnsi="Times New Roman"/>
                <w:bCs/>
              </w:rPr>
              <w:t>Rejected See Attached Explanation</w:t>
            </w:r>
          </w:p>
        </w:tc>
        <w:tc>
          <w:tcPr>
            <w:tcW w:w="2357" w:type="dxa"/>
            <w:shd w:val="clear" w:color="auto" w:fill="auto"/>
          </w:tcPr>
          <w:p w:rsidR="00816655" w:rsidRPr="00AD35FE" w:rsidRDefault="00816655" w:rsidP="0018267E">
            <w:pPr>
              <w:tabs>
                <w:tab w:val="left" w:pos="1296"/>
              </w:tabs>
              <w:jc w:val="center"/>
              <w:rPr>
                <w:rFonts w:ascii="Times New Roman" w:hAnsi="Times New Roman"/>
                <w:bCs/>
              </w:rPr>
            </w:pPr>
            <w:r w:rsidRPr="00AD35FE">
              <w:rPr>
                <w:rFonts w:ascii="Times New Roman" w:hAnsi="Times New Roman"/>
                <w:bCs/>
              </w:rPr>
              <w:t>Resubmit Changes Required</w:t>
            </w:r>
          </w:p>
        </w:tc>
      </w:tr>
    </w:tbl>
    <w:p w:rsidR="00E727C6" w:rsidRDefault="00E727C6" w:rsidP="00E12B47">
      <w:pPr>
        <w:rPr>
          <w:rFonts w:ascii="Times New Roman" w:hAnsi="Times New Roman"/>
          <w:sz w:val="4"/>
          <w:szCs w:val="4"/>
        </w:rPr>
      </w:pPr>
    </w:p>
    <w:p w:rsidR="00E727C6" w:rsidRPr="00E727C6" w:rsidRDefault="00E727C6" w:rsidP="00E727C6">
      <w:pPr>
        <w:pStyle w:val="Heading2"/>
        <w:shd w:val="clear" w:color="auto" w:fill="808080" w:themeFill="background1" w:themeFillShade="80"/>
        <w:spacing w:after="120"/>
        <w:ind w:left="-270" w:firstLine="270"/>
        <w:rPr>
          <w:rFonts w:ascii="Times New Roman" w:hAnsi="Times New Roman"/>
          <w:szCs w:val="22"/>
        </w:rPr>
      </w:pPr>
      <w:r w:rsidRPr="00E727C6">
        <w:rPr>
          <w:rFonts w:ascii="Times New Roman" w:hAnsi="Times New Roman"/>
          <w:szCs w:val="22"/>
        </w:rPr>
        <w:t>Distribution Instructions:</w:t>
      </w:r>
      <w:bookmarkStart w:id="1" w:name="_GoBack"/>
      <w:bookmarkEnd w:id="1"/>
    </w:p>
    <w:p w:rsidR="00E727C6" w:rsidRPr="00AD35FE" w:rsidRDefault="00E727C6" w:rsidP="00E727C6">
      <w:pPr>
        <w:tabs>
          <w:tab w:val="left" w:pos="5040"/>
        </w:tabs>
        <w:jc w:val="both"/>
        <w:rPr>
          <w:rFonts w:ascii="Times New Roman" w:hAnsi="Times New Roman"/>
        </w:rPr>
      </w:pPr>
      <w:r w:rsidRPr="00AD35FE">
        <w:rPr>
          <w:rFonts w:ascii="Times New Roman" w:hAnsi="Times New Roman"/>
        </w:rPr>
        <w:t xml:space="preserve">Original – DTO </w:t>
      </w:r>
      <w:r>
        <w:rPr>
          <w:rFonts w:ascii="Times New Roman" w:hAnsi="Times New Roman"/>
        </w:rPr>
        <w:t>Document Control P</w:t>
      </w:r>
      <w:r w:rsidRPr="00AD35FE">
        <w:rPr>
          <w:rFonts w:ascii="Times New Roman" w:hAnsi="Times New Roman"/>
        </w:rPr>
        <w:t xml:space="preserve">ermanent </w:t>
      </w:r>
      <w:r>
        <w:rPr>
          <w:rFonts w:ascii="Times New Roman" w:hAnsi="Times New Roman"/>
        </w:rPr>
        <w:t>R</w:t>
      </w:r>
      <w:r w:rsidRPr="00AD35FE">
        <w:rPr>
          <w:rFonts w:ascii="Times New Roman" w:hAnsi="Times New Roman"/>
        </w:rPr>
        <w:t>ecord</w:t>
      </w:r>
      <w:r w:rsidRPr="00AD35FE">
        <w:rPr>
          <w:rFonts w:ascii="Times New Roman" w:hAnsi="Times New Roman"/>
        </w:rPr>
        <w:tab/>
      </w:r>
    </w:p>
    <w:p w:rsidR="00E727C6" w:rsidRPr="00AD35FE" w:rsidRDefault="00E727C6" w:rsidP="00E727C6">
      <w:pPr>
        <w:tabs>
          <w:tab w:val="left" w:pos="5040"/>
        </w:tabs>
        <w:jc w:val="both"/>
        <w:rPr>
          <w:rFonts w:ascii="Times New Roman" w:hAnsi="Times New Roman"/>
        </w:rPr>
      </w:pPr>
      <w:r w:rsidRPr="00AD35FE">
        <w:rPr>
          <w:rFonts w:ascii="Times New Roman" w:hAnsi="Times New Roman"/>
        </w:rPr>
        <w:t>1 copy DTO Chief Engineer</w:t>
      </w:r>
      <w:r w:rsidRPr="00AD35FE">
        <w:rPr>
          <w:rFonts w:ascii="Times New Roman" w:hAnsi="Times New Roman"/>
        </w:rPr>
        <w:tab/>
        <w:t>1 copy DTO Chief Mechanical Officer</w:t>
      </w:r>
    </w:p>
    <w:p w:rsidR="00E727C6" w:rsidRDefault="00E727C6" w:rsidP="00E727C6">
      <w:pPr>
        <w:rPr>
          <w:rFonts w:ascii="Times New Roman" w:hAnsi="Times New Roman"/>
          <w:sz w:val="4"/>
          <w:szCs w:val="4"/>
        </w:rPr>
      </w:pPr>
      <w:r w:rsidRPr="00AD35FE">
        <w:rPr>
          <w:rFonts w:ascii="Times New Roman" w:hAnsi="Times New Roman"/>
        </w:rPr>
        <w:lastRenderedPageBreak/>
        <w:t>1 copy DTO Chief Transportation Officer</w:t>
      </w:r>
      <w:r w:rsidRPr="00AD35FE">
        <w:rPr>
          <w:rFonts w:ascii="Times New Roman" w:hAnsi="Times New Roman"/>
        </w:rPr>
        <w:tab/>
      </w:r>
      <w:r w:rsidR="00E9765E">
        <w:rPr>
          <w:rFonts w:ascii="Times New Roman" w:hAnsi="Times New Roman"/>
        </w:rPr>
        <w:tab/>
      </w:r>
      <w:r w:rsidR="00E9765E">
        <w:rPr>
          <w:rFonts w:ascii="Times New Roman" w:hAnsi="Times New Roman"/>
        </w:rPr>
        <w:tab/>
      </w:r>
      <w:r w:rsidRPr="00AD35FE">
        <w:rPr>
          <w:rFonts w:ascii="Times New Roman" w:hAnsi="Times New Roman"/>
        </w:rPr>
        <w:t>1 copy – Originator</w:t>
      </w:r>
    </w:p>
    <w:sectPr w:rsidR="00E727C6" w:rsidSect="00BC3D53">
      <w:headerReference w:type="default" r:id="rId11"/>
      <w:footerReference w:type="default" r:id="rId12"/>
      <w:pgSz w:w="12240" w:h="15840"/>
      <w:pgMar w:top="1305" w:right="117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31F86" w:rsidRDefault="00531F86" w:rsidP="00BC3D53">
      <w:r>
        <w:separator/>
      </w:r>
    </w:p>
  </w:endnote>
  <w:endnote w:type="continuationSeparator" w:id="0">
    <w:p w:rsidR="00531F86" w:rsidRDefault="00531F86" w:rsidP="00BC3D5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ITC Franklin Gothic Std Book">
    <w:altName w:val="ITC Franklin Gothic Std Book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7376" w:rsidRDefault="007D360F" w:rsidP="00BC3D53">
    <w:pPr>
      <w:pStyle w:val="Header"/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Straight Arrow Connector 2" o:spid="_x0000_s4097" type="#_x0000_t32" style="position:absolute;margin-left:-13.4pt;margin-top:4.95pt;width:495.6pt;height:0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" strokecolor="#7f7f7f [1612]"/>
      </w:pict>
    </w:r>
  </w:p>
  <w:sdt>
    <w:sdtPr>
      <w:id w:val="1015039804"/>
      <w:docPartObj>
        <w:docPartGallery w:val="Page Numbers (Bottom of Page)"/>
        <w:docPartUnique/>
      </w:docPartObj>
    </w:sdtPr>
    <w:sdtContent>
      <w:sdt>
        <w:sdtPr>
          <w:id w:val="233746899"/>
          <w:docPartObj>
            <w:docPartGallery w:val="Page Numbers (Top of Page)"/>
            <w:docPartUnique/>
          </w:docPartObj>
        </w:sdtPr>
        <w:sdtContent>
          <w:p w:rsidR="00127376" w:rsidRDefault="00CE59A0" w:rsidP="00954CE1">
            <w:pPr>
              <w:ind w:left="-270"/>
            </w:pPr>
            <w:r w:rsidRPr="00CE59A0">
              <w:rPr>
                <w:rFonts w:ascii="Arial" w:hAnsi="Arial" w:cs="Arial"/>
                <w:sz w:val="20"/>
              </w:rPr>
              <w:t>CM-</w:t>
            </w:r>
            <w:r w:rsidR="008C48B7" w:rsidRPr="00CE59A0">
              <w:rPr>
                <w:rFonts w:ascii="Arial" w:hAnsi="Arial" w:cs="Arial"/>
                <w:sz w:val="20"/>
              </w:rPr>
              <w:t xml:space="preserve"> </w:t>
            </w:r>
            <w:r w:rsidR="008C48B7">
              <w:rPr>
                <w:rFonts w:ascii="Arial" w:hAnsi="Arial" w:cs="Arial"/>
                <w:sz w:val="20"/>
              </w:rPr>
              <w:t>002</w:t>
            </w:r>
            <w:r w:rsidR="00954CE1">
              <w:rPr>
                <w:rFonts w:ascii="Arial" w:hAnsi="Arial" w:cs="Arial"/>
                <w:sz w:val="20"/>
              </w:rPr>
              <w:t xml:space="preserve"> (Rev. </w:t>
            </w:r>
            <w:r w:rsidR="00E9765E">
              <w:rPr>
                <w:rFonts w:ascii="Arial" w:hAnsi="Arial" w:cs="Arial"/>
                <w:sz w:val="20"/>
              </w:rPr>
              <w:t>10</w:t>
            </w:r>
            <w:r w:rsidR="00954CE1">
              <w:rPr>
                <w:rFonts w:ascii="Arial" w:hAnsi="Arial" w:cs="Arial"/>
                <w:sz w:val="20"/>
              </w:rPr>
              <w:t>/</w:t>
            </w:r>
            <w:r w:rsidR="00E9765E">
              <w:rPr>
                <w:rFonts w:ascii="Arial" w:hAnsi="Arial" w:cs="Arial"/>
                <w:sz w:val="20"/>
              </w:rPr>
              <w:t>2</w:t>
            </w:r>
            <w:r w:rsidR="00943691">
              <w:rPr>
                <w:rFonts w:ascii="Arial" w:hAnsi="Arial" w:cs="Arial"/>
                <w:sz w:val="20"/>
              </w:rPr>
              <w:t>1</w:t>
            </w:r>
            <w:r w:rsidR="00954CE1" w:rsidRPr="00954CE1">
              <w:rPr>
                <w:rFonts w:ascii="Arial" w:hAnsi="Arial" w:cs="Arial"/>
                <w:sz w:val="20"/>
              </w:rPr>
              <w:t>/201</w:t>
            </w:r>
            <w:r w:rsidR="00E9765E">
              <w:rPr>
                <w:rFonts w:ascii="Arial" w:hAnsi="Arial" w:cs="Arial"/>
                <w:sz w:val="20"/>
              </w:rPr>
              <w:t>6</w:t>
            </w:r>
            <w:r w:rsidR="00616DAA" w:rsidRPr="00954CE1">
              <w:rPr>
                <w:rFonts w:ascii="Arial" w:hAnsi="Arial" w:cs="Arial"/>
                <w:sz w:val="20"/>
              </w:rPr>
              <w:t>)</w:t>
            </w:r>
            <w:r w:rsidR="00616DAA" w:rsidRPr="009743EA">
              <w:rPr>
                <w:rFonts w:ascii="Arial" w:hAnsi="Arial" w:cs="Arial"/>
                <w:sz w:val="20"/>
              </w:rPr>
              <w:t xml:space="preserve"> </w:t>
            </w:r>
            <w:r w:rsidR="00616DAA" w:rsidRPr="00741F5E">
              <w:rPr>
                <w:rFonts w:ascii="Arial" w:hAnsi="Arial" w:cs="Arial"/>
                <w:i/>
                <w:sz w:val="20"/>
              </w:rPr>
              <w:t>Commercial in Confidence</w:t>
            </w:r>
            <w:r w:rsidR="00616DAA">
              <w:t xml:space="preserve">            </w:t>
            </w:r>
            <w:r w:rsidR="00954CE1">
              <w:t xml:space="preserve">                           </w:t>
            </w:r>
            <w:r w:rsidR="008C48B7">
              <w:t xml:space="preserve">      </w:t>
            </w:r>
            <w:r w:rsidR="00954CE1">
              <w:t xml:space="preserve">                                 </w:t>
            </w:r>
            <w:r w:rsidR="00127376" w:rsidRPr="00E55D6D">
              <w:rPr>
                <w:rFonts w:ascii="Arial" w:hAnsi="Arial" w:cs="Arial"/>
                <w:sz w:val="20"/>
              </w:rPr>
              <w:t xml:space="preserve">Page </w:t>
            </w:r>
            <w:r w:rsidR="007D360F" w:rsidRPr="00E55D6D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="00127376" w:rsidRPr="00E55D6D">
              <w:rPr>
                <w:rFonts w:ascii="Arial" w:hAnsi="Arial" w:cs="Arial"/>
                <w:b/>
                <w:bCs/>
                <w:sz w:val="20"/>
              </w:rPr>
              <w:instrText xml:space="preserve"> PAGE </w:instrText>
            </w:r>
            <w:r w:rsidR="007D360F" w:rsidRPr="00E55D6D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B60D68">
              <w:rPr>
                <w:rFonts w:ascii="Arial" w:hAnsi="Arial" w:cs="Arial"/>
                <w:b/>
                <w:bCs/>
                <w:noProof/>
                <w:sz w:val="20"/>
              </w:rPr>
              <w:t>1</w:t>
            </w:r>
            <w:r w:rsidR="007D360F" w:rsidRPr="00E55D6D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="00127376" w:rsidRPr="00E55D6D">
              <w:rPr>
                <w:rFonts w:ascii="Arial" w:hAnsi="Arial" w:cs="Arial"/>
                <w:sz w:val="20"/>
              </w:rPr>
              <w:t xml:space="preserve"> of </w:t>
            </w:r>
            <w:r w:rsidR="007D360F" w:rsidRPr="00E55D6D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="00127376" w:rsidRPr="00E55D6D">
              <w:rPr>
                <w:rFonts w:ascii="Arial" w:hAnsi="Arial" w:cs="Arial"/>
                <w:b/>
                <w:bCs/>
                <w:sz w:val="20"/>
              </w:rPr>
              <w:instrText xml:space="preserve"> NUMPAGES  </w:instrText>
            </w:r>
            <w:r w:rsidR="007D360F" w:rsidRPr="00E55D6D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B60D68">
              <w:rPr>
                <w:rFonts w:ascii="Arial" w:hAnsi="Arial" w:cs="Arial"/>
                <w:b/>
                <w:bCs/>
                <w:noProof/>
                <w:sz w:val="20"/>
              </w:rPr>
              <w:t>2</w:t>
            </w:r>
            <w:r w:rsidR="007D360F" w:rsidRPr="00E55D6D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31F86" w:rsidRDefault="00531F86" w:rsidP="00BC3D53">
      <w:r>
        <w:separator/>
      </w:r>
    </w:p>
  </w:footnote>
  <w:footnote w:type="continuationSeparator" w:id="0">
    <w:p w:rsidR="00531F86" w:rsidRDefault="00531F86" w:rsidP="00BC3D5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4183" w:rsidRPr="00BC3D53" w:rsidRDefault="00D74183" w:rsidP="00D74183">
    <w:pPr>
      <w:pStyle w:val="Header"/>
      <w:tabs>
        <w:tab w:val="left" w:pos="0"/>
      </w:tabs>
      <w:ind w:left="-270"/>
      <w:jc w:val="right"/>
      <w:rPr>
        <w:rFonts w:ascii="Arial" w:hAnsi="Arial" w:cs="Arial"/>
        <w:b/>
        <w:sz w:val="24"/>
      </w:rPr>
    </w:pPr>
    <w:r w:rsidRPr="00FF6E33">
      <w:rPr>
        <w:rFonts w:ascii="Arial" w:hAnsi="Arial" w:cs="Arial"/>
        <w:b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-166811</wp:posOffset>
          </wp:positionH>
          <wp:positionV relativeFrom="paragraph">
            <wp:posOffset>-47625</wp:posOffset>
          </wp:positionV>
          <wp:extent cx="904875" cy="320040"/>
          <wp:effectExtent l="0" t="0" r="9525" b="381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10.ti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4875" cy="320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BC3D53">
      <w:rPr>
        <w:sz w:val="24"/>
      </w:rPr>
      <w:t xml:space="preserve">                                                                         </w:t>
    </w:r>
    <w:r w:rsidR="00AD35FE">
      <w:rPr>
        <w:rFonts w:ascii="Arial" w:hAnsi="Arial" w:cs="Arial"/>
        <w:b/>
        <w:sz w:val="24"/>
      </w:rPr>
      <w:t xml:space="preserve">Engineering </w:t>
    </w:r>
  </w:p>
  <w:p w:rsidR="00D74183" w:rsidRPr="00720822" w:rsidRDefault="00D74183" w:rsidP="00387F93">
    <w:pPr>
      <w:pStyle w:val="Header"/>
      <w:tabs>
        <w:tab w:val="clear" w:pos="4680"/>
        <w:tab w:val="clear" w:pos="9360"/>
      </w:tabs>
      <w:ind w:left="720"/>
      <w:jc w:val="right"/>
      <w:rPr>
        <w:rFonts w:ascii="Arial" w:hAnsi="Arial" w:cs="Arial"/>
      </w:rPr>
    </w:pPr>
    <w:r>
      <w:rPr>
        <w:rFonts w:ascii="Arial" w:hAnsi="Arial" w:cs="Arial"/>
        <w:b/>
        <w:bCs/>
        <w:i/>
        <w:color w:val="FF0000"/>
      </w:rPr>
      <w:t xml:space="preserve">           </w:t>
    </w:r>
    <w:r w:rsidRPr="00B85A0D">
      <w:rPr>
        <w:rFonts w:ascii="Arial" w:hAnsi="Arial" w:cs="Arial"/>
        <w:b/>
        <w:bCs/>
        <w:i/>
        <w:color w:val="FF0000"/>
      </w:rPr>
      <w:t>Regional Transportation District Commuter Railroad</w:t>
    </w:r>
    <w:r>
      <w:rPr>
        <w:rFonts w:ascii="Arial" w:hAnsi="Arial" w:cs="Arial"/>
        <w:b/>
        <w:bCs/>
        <w:i/>
        <w:color w:val="FF0000"/>
      </w:rPr>
      <w:tab/>
    </w:r>
    <w:r w:rsidR="00387F93">
      <w:rPr>
        <w:rFonts w:ascii="Arial" w:hAnsi="Arial" w:cs="Arial"/>
        <w:b/>
        <w:bCs/>
        <w:i/>
        <w:color w:val="FF0000"/>
      </w:rPr>
      <w:t xml:space="preserve">                              </w:t>
    </w:r>
    <w:r w:rsidR="00387F93">
      <w:rPr>
        <w:rFonts w:ascii="Arial" w:hAnsi="Arial" w:cs="Arial"/>
        <w:b/>
        <w:sz w:val="24"/>
      </w:rPr>
      <w:t>Change Notice Form</w:t>
    </w:r>
  </w:p>
  <w:p w:rsidR="00D74183" w:rsidRDefault="007D360F" w:rsidP="00D74183">
    <w:pPr>
      <w:pStyle w:val="Header"/>
      <w:tabs>
        <w:tab w:val="left" w:pos="7367"/>
      </w:tabs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Straight Arrow Connector 17" o:spid="_x0000_s4098" type="#_x0000_t32" style="position:absolute;margin-left:-13.4pt;margin-top:4.95pt;width:495.6pt;height:0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" strokecolor="#7f7f7f [1612]"/>
      </w:pict>
    </w:r>
    <w:r w:rsidR="00D74183"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7BFE22B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81C84E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A760B91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B33C8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403E1BE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07456B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597664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014C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E54A7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55CE38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3F335C6"/>
    <w:multiLevelType w:val="hybridMultilevel"/>
    <w:tmpl w:val="ADB0D598"/>
    <w:lvl w:ilvl="0" w:tplc="B936036C">
      <w:start w:val="1"/>
      <w:numFmt w:val="bullet"/>
      <w:pStyle w:val="ListParagraph"/>
      <w:lvlText w:val=""/>
      <w:lvlJc w:val="left"/>
      <w:pPr>
        <w:tabs>
          <w:tab w:val="num" w:pos="902"/>
        </w:tabs>
        <w:ind w:left="9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2"/>
        </w:tabs>
        <w:ind w:left="16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2"/>
        </w:tabs>
        <w:ind w:left="23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2"/>
        </w:tabs>
        <w:ind w:left="30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2"/>
        </w:tabs>
        <w:ind w:left="37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2"/>
        </w:tabs>
        <w:ind w:left="45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2"/>
        </w:tabs>
        <w:ind w:left="52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2"/>
        </w:tabs>
        <w:ind w:left="59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2"/>
        </w:tabs>
        <w:ind w:left="6662" w:hanging="360"/>
      </w:pPr>
      <w:rPr>
        <w:rFonts w:ascii="Wingdings" w:hAnsi="Wingdings" w:hint="default"/>
      </w:rPr>
    </w:lvl>
  </w:abstractNum>
  <w:abstractNum w:abstractNumId="11">
    <w:nsid w:val="0CA55554"/>
    <w:multiLevelType w:val="hybridMultilevel"/>
    <w:tmpl w:val="81F29F3E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2DC33F92"/>
    <w:multiLevelType w:val="hybridMultilevel"/>
    <w:tmpl w:val="FE4C762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A1E19AB"/>
    <w:multiLevelType w:val="hybridMultilevel"/>
    <w:tmpl w:val="EDCA1A9A"/>
    <w:lvl w:ilvl="0" w:tplc="B5644D28">
      <w:start w:val="1"/>
      <w:numFmt w:val="bullet"/>
      <w:lvlText w:val="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>
    <w:nsid w:val="4BC04CF2"/>
    <w:multiLevelType w:val="hybridMultilevel"/>
    <w:tmpl w:val="610EBC2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FE41F90"/>
    <w:multiLevelType w:val="hybridMultilevel"/>
    <w:tmpl w:val="FEE2F312"/>
    <w:lvl w:ilvl="0" w:tplc="B5644D28">
      <w:start w:val="1"/>
      <w:numFmt w:val="bullet"/>
      <w:lvlText w:val="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>
    <w:nsid w:val="5A787282"/>
    <w:multiLevelType w:val="hybridMultilevel"/>
    <w:tmpl w:val="2690BF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F060D2C"/>
    <w:multiLevelType w:val="hybridMultilevel"/>
    <w:tmpl w:val="2690BF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DD52157"/>
    <w:multiLevelType w:val="hybridMultilevel"/>
    <w:tmpl w:val="909AED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5"/>
  </w:num>
  <w:num w:numId="20">
    <w:abstractNumId w:val="10"/>
  </w:num>
  <w:num w:numId="21">
    <w:abstractNumId w:val="18"/>
  </w:num>
  <w:num w:numId="22">
    <w:abstractNumId w:val="10"/>
  </w:num>
  <w:num w:numId="23">
    <w:abstractNumId w:val="10"/>
  </w:num>
  <w:num w:numId="24">
    <w:abstractNumId w:val="17"/>
  </w:num>
  <w:num w:numId="25">
    <w:abstractNumId w:val="10"/>
  </w:num>
  <w:num w:numId="26">
    <w:abstractNumId w:val="13"/>
  </w:num>
  <w:num w:numId="27">
    <w:abstractNumId w:val="10"/>
  </w:num>
  <w:num w:numId="28">
    <w:abstractNumId w:val="10"/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  <w:num w:numId="34">
    <w:abstractNumId w:val="16"/>
  </w:num>
  <w:num w:numId="35">
    <w:abstractNumId w:val="12"/>
  </w:num>
  <w:num w:numId="36">
    <w:abstractNumId w:val="11"/>
  </w:num>
  <w:num w:numId="37">
    <w:abstractNumId w:val="10"/>
  </w:num>
  <w:num w:numId="38">
    <w:abstractNumId w:val="10"/>
  </w:num>
  <w:num w:numId="39">
    <w:abstractNumId w:val="10"/>
  </w:num>
  <w:num w:numId="40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attachedTemplate r:id="rId1"/>
  <w:stylePaneFormatFilter w:val="7F04"/>
  <w:defaultTabStop w:val="720"/>
  <w:noPunctuationKerning/>
  <w:characterSpacingControl w:val="doNotCompress"/>
  <w:hdrShapeDefaults>
    <o:shapedefaults v:ext="edit" spidmax="29698"/>
    <o:shapelayout v:ext="edit">
      <o:idmap v:ext="edit" data="4"/>
      <o:rules v:ext="edit">
        <o:r id="V:Rule3" type="connector" idref="#Straight Arrow Connector 17"/>
        <o:r id="V:Rule4" type="connector" idref="#Straight Arrow Connector 2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BC3D53"/>
    <w:rsid w:val="0000525E"/>
    <w:rsid w:val="000059C5"/>
    <w:rsid w:val="000071F7"/>
    <w:rsid w:val="00012E92"/>
    <w:rsid w:val="0002798A"/>
    <w:rsid w:val="000406CB"/>
    <w:rsid w:val="00055B45"/>
    <w:rsid w:val="00083002"/>
    <w:rsid w:val="00087B85"/>
    <w:rsid w:val="000A01F1"/>
    <w:rsid w:val="000C1163"/>
    <w:rsid w:val="000D2539"/>
    <w:rsid w:val="000E7854"/>
    <w:rsid w:val="000F0E86"/>
    <w:rsid w:val="000F2DF4"/>
    <w:rsid w:val="000F6783"/>
    <w:rsid w:val="00120C95"/>
    <w:rsid w:val="00127376"/>
    <w:rsid w:val="00141FBA"/>
    <w:rsid w:val="0014663E"/>
    <w:rsid w:val="0015168E"/>
    <w:rsid w:val="0016433C"/>
    <w:rsid w:val="00180664"/>
    <w:rsid w:val="001973AA"/>
    <w:rsid w:val="001E73A5"/>
    <w:rsid w:val="001F3A2D"/>
    <w:rsid w:val="002123A6"/>
    <w:rsid w:val="0023137D"/>
    <w:rsid w:val="00242112"/>
    <w:rsid w:val="00250014"/>
    <w:rsid w:val="00260C00"/>
    <w:rsid w:val="00275BB5"/>
    <w:rsid w:val="00277CF7"/>
    <w:rsid w:val="00286F6A"/>
    <w:rsid w:val="00291C8C"/>
    <w:rsid w:val="002969A8"/>
    <w:rsid w:val="002A1ECE"/>
    <w:rsid w:val="002A2510"/>
    <w:rsid w:val="002B27FD"/>
    <w:rsid w:val="002B4D1D"/>
    <w:rsid w:val="002B652C"/>
    <w:rsid w:val="002C10B1"/>
    <w:rsid w:val="002C31C3"/>
    <w:rsid w:val="002D0D1C"/>
    <w:rsid w:val="002D222A"/>
    <w:rsid w:val="002F6EEC"/>
    <w:rsid w:val="003076FD"/>
    <w:rsid w:val="00315845"/>
    <w:rsid w:val="00317005"/>
    <w:rsid w:val="003203A7"/>
    <w:rsid w:val="00335259"/>
    <w:rsid w:val="00341DE7"/>
    <w:rsid w:val="00364402"/>
    <w:rsid w:val="00387F93"/>
    <w:rsid w:val="003929F1"/>
    <w:rsid w:val="003A1B63"/>
    <w:rsid w:val="003A41A1"/>
    <w:rsid w:val="003A6008"/>
    <w:rsid w:val="003B2326"/>
    <w:rsid w:val="003E028D"/>
    <w:rsid w:val="003E3579"/>
    <w:rsid w:val="003E3890"/>
    <w:rsid w:val="0040207F"/>
    <w:rsid w:val="00430E12"/>
    <w:rsid w:val="00437ED0"/>
    <w:rsid w:val="00440CD8"/>
    <w:rsid w:val="00443837"/>
    <w:rsid w:val="00450F66"/>
    <w:rsid w:val="00451A65"/>
    <w:rsid w:val="00461739"/>
    <w:rsid w:val="00467865"/>
    <w:rsid w:val="0048685F"/>
    <w:rsid w:val="004A1437"/>
    <w:rsid w:val="004A4198"/>
    <w:rsid w:val="004A54EA"/>
    <w:rsid w:val="004B0578"/>
    <w:rsid w:val="004B3802"/>
    <w:rsid w:val="004E282F"/>
    <w:rsid w:val="004E34C6"/>
    <w:rsid w:val="004F62AD"/>
    <w:rsid w:val="00501AE8"/>
    <w:rsid w:val="00504B65"/>
    <w:rsid w:val="005114CE"/>
    <w:rsid w:val="0052122B"/>
    <w:rsid w:val="00531F86"/>
    <w:rsid w:val="00533C92"/>
    <w:rsid w:val="00550635"/>
    <w:rsid w:val="005557F6"/>
    <w:rsid w:val="00563778"/>
    <w:rsid w:val="005B4AE2"/>
    <w:rsid w:val="005C67B6"/>
    <w:rsid w:val="005E63CC"/>
    <w:rsid w:val="005F6E87"/>
    <w:rsid w:val="006052F5"/>
    <w:rsid w:val="00613129"/>
    <w:rsid w:val="00616DAA"/>
    <w:rsid w:val="00617C65"/>
    <w:rsid w:val="006440C0"/>
    <w:rsid w:val="00683A50"/>
    <w:rsid w:val="00687E58"/>
    <w:rsid w:val="00692581"/>
    <w:rsid w:val="006D2635"/>
    <w:rsid w:val="006D779C"/>
    <w:rsid w:val="006E4F63"/>
    <w:rsid w:val="006E729E"/>
    <w:rsid w:val="00712792"/>
    <w:rsid w:val="00723CB3"/>
    <w:rsid w:val="00743F4A"/>
    <w:rsid w:val="0074486B"/>
    <w:rsid w:val="007602AC"/>
    <w:rsid w:val="00774B67"/>
    <w:rsid w:val="00793AC6"/>
    <w:rsid w:val="007A3867"/>
    <w:rsid w:val="007A65D3"/>
    <w:rsid w:val="007A71DE"/>
    <w:rsid w:val="007B199B"/>
    <w:rsid w:val="007B6119"/>
    <w:rsid w:val="007D360F"/>
    <w:rsid w:val="007D478D"/>
    <w:rsid w:val="007E2A15"/>
    <w:rsid w:val="007E32E7"/>
    <w:rsid w:val="007F062C"/>
    <w:rsid w:val="008107D6"/>
    <w:rsid w:val="00816655"/>
    <w:rsid w:val="00841645"/>
    <w:rsid w:val="0085279C"/>
    <w:rsid w:val="00852EC6"/>
    <w:rsid w:val="00870159"/>
    <w:rsid w:val="0087722F"/>
    <w:rsid w:val="0088782D"/>
    <w:rsid w:val="008B7081"/>
    <w:rsid w:val="008C48B7"/>
    <w:rsid w:val="008E72CF"/>
    <w:rsid w:val="008F6B13"/>
    <w:rsid w:val="00902964"/>
    <w:rsid w:val="00937437"/>
    <w:rsid w:val="00937564"/>
    <w:rsid w:val="00943691"/>
    <w:rsid w:val="0094790F"/>
    <w:rsid w:val="0095039A"/>
    <w:rsid w:val="00954CE1"/>
    <w:rsid w:val="00966B90"/>
    <w:rsid w:val="009737B7"/>
    <w:rsid w:val="009802C4"/>
    <w:rsid w:val="009976D9"/>
    <w:rsid w:val="00997A3E"/>
    <w:rsid w:val="009A4EA3"/>
    <w:rsid w:val="009A55DC"/>
    <w:rsid w:val="009C2018"/>
    <w:rsid w:val="009C220D"/>
    <w:rsid w:val="009D5C2C"/>
    <w:rsid w:val="009D7FC1"/>
    <w:rsid w:val="009E3DAB"/>
    <w:rsid w:val="00A211B2"/>
    <w:rsid w:val="00A2727E"/>
    <w:rsid w:val="00A27613"/>
    <w:rsid w:val="00A35524"/>
    <w:rsid w:val="00A53BBA"/>
    <w:rsid w:val="00A74F99"/>
    <w:rsid w:val="00A82BA3"/>
    <w:rsid w:val="00A92012"/>
    <w:rsid w:val="00A94ACC"/>
    <w:rsid w:val="00AD35FE"/>
    <w:rsid w:val="00AE6FA4"/>
    <w:rsid w:val="00B03907"/>
    <w:rsid w:val="00B11811"/>
    <w:rsid w:val="00B12F8D"/>
    <w:rsid w:val="00B311E1"/>
    <w:rsid w:val="00B46F56"/>
    <w:rsid w:val="00B4735C"/>
    <w:rsid w:val="00B60D68"/>
    <w:rsid w:val="00B6495E"/>
    <w:rsid w:val="00B76AC5"/>
    <w:rsid w:val="00B77CB0"/>
    <w:rsid w:val="00B90EC2"/>
    <w:rsid w:val="00BA268F"/>
    <w:rsid w:val="00BC3D53"/>
    <w:rsid w:val="00C079CA"/>
    <w:rsid w:val="00C133F3"/>
    <w:rsid w:val="00C14537"/>
    <w:rsid w:val="00C255F7"/>
    <w:rsid w:val="00C67741"/>
    <w:rsid w:val="00C74647"/>
    <w:rsid w:val="00C76039"/>
    <w:rsid w:val="00C76480"/>
    <w:rsid w:val="00C810FD"/>
    <w:rsid w:val="00C864B2"/>
    <w:rsid w:val="00C92FD6"/>
    <w:rsid w:val="00CB6F66"/>
    <w:rsid w:val="00CC6598"/>
    <w:rsid w:val="00CC6BB1"/>
    <w:rsid w:val="00CD30D6"/>
    <w:rsid w:val="00CE59A0"/>
    <w:rsid w:val="00D0056A"/>
    <w:rsid w:val="00D14E73"/>
    <w:rsid w:val="00D152EB"/>
    <w:rsid w:val="00D6155E"/>
    <w:rsid w:val="00D616E3"/>
    <w:rsid w:val="00D62D41"/>
    <w:rsid w:val="00D74183"/>
    <w:rsid w:val="00DC47A2"/>
    <w:rsid w:val="00DE1551"/>
    <w:rsid w:val="00DE7FB7"/>
    <w:rsid w:val="00E12B47"/>
    <w:rsid w:val="00E20DDA"/>
    <w:rsid w:val="00E32A8B"/>
    <w:rsid w:val="00E36054"/>
    <w:rsid w:val="00E37E7B"/>
    <w:rsid w:val="00E46E04"/>
    <w:rsid w:val="00E5184C"/>
    <w:rsid w:val="00E52D2F"/>
    <w:rsid w:val="00E727C6"/>
    <w:rsid w:val="00E87396"/>
    <w:rsid w:val="00E9765E"/>
    <w:rsid w:val="00EC42A3"/>
    <w:rsid w:val="00EE36CF"/>
    <w:rsid w:val="00EE5F40"/>
    <w:rsid w:val="00F03FC7"/>
    <w:rsid w:val="00F07933"/>
    <w:rsid w:val="00F14743"/>
    <w:rsid w:val="00F14F6A"/>
    <w:rsid w:val="00F32D50"/>
    <w:rsid w:val="00F53AEC"/>
    <w:rsid w:val="00F83033"/>
    <w:rsid w:val="00F966AA"/>
    <w:rsid w:val="00FA079A"/>
    <w:rsid w:val="00FA4D50"/>
    <w:rsid w:val="00FB1A78"/>
    <w:rsid w:val="00FB538F"/>
    <w:rsid w:val="00FC3071"/>
    <w:rsid w:val="00FD59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 w:qFormat="1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uiPriority="11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73AA"/>
    <w:rPr>
      <w:rFonts w:asciiTheme="minorHAnsi" w:hAnsiTheme="minorHAnsi"/>
      <w:sz w:val="18"/>
      <w:szCs w:val="24"/>
    </w:rPr>
  </w:style>
  <w:style w:type="paragraph" w:styleId="Heading1">
    <w:name w:val="heading 1"/>
    <w:basedOn w:val="Normal"/>
    <w:next w:val="Normal"/>
    <w:qFormat/>
    <w:rsid w:val="0000525E"/>
    <w:pPr>
      <w:spacing w:before="200" w:after="120"/>
      <w:outlineLvl w:val="0"/>
    </w:pPr>
    <w:rPr>
      <w:rFonts w:asciiTheme="majorHAnsi" w:hAnsiTheme="majorHAnsi"/>
      <w:b/>
      <w:sz w:val="24"/>
    </w:rPr>
  </w:style>
  <w:style w:type="paragraph" w:styleId="Heading2">
    <w:name w:val="heading 2"/>
    <w:basedOn w:val="Normal"/>
    <w:next w:val="Normal"/>
    <w:qFormat/>
    <w:rsid w:val="001973AA"/>
    <w:pPr>
      <w:shd w:val="clear" w:color="auto" w:fill="404040" w:themeFill="text1" w:themeFillTint="BF"/>
      <w:spacing w:before="200"/>
      <w:jc w:val="center"/>
      <w:outlineLvl w:val="1"/>
    </w:pPr>
    <w:rPr>
      <w:rFonts w:asciiTheme="majorHAnsi" w:hAnsiTheme="majorHAnsi"/>
      <w:b/>
      <w:color w:val="FFFFFF" w:themeColor="background1"/>
      <w:sz w:val="22"/>
    </w:rPr>
  </w:style>
  <w:style w:type="paragraph" w:styleId="Heading3">
    <w:name w:val="heading 3"/>
    <w:basedOn w:val="Normal"/>
    <w:next w:val="Normal"/>
    <w:qFormat/>
    <w:rsid w:val="001973AA"/>
    <w:pPr>
      <w:outlineLvl w:val="2"/>
    </w:pPr>
    <w:rPr>
      <w:i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02798A"/>
    <w:rPr>
      <w:rFonts w:ascii="Tahoma" w:hAnsi="Tahoma" w:cs="Tahoma"/>
      <w:sz w:val="16"/>
      <w:szCs w:val="16"/>
    </w:rPr>
  </w:style>
  <w:style w:type="paragraph" w:customStyle="1" w:styleId="FieldText">
    <w:name w:val="Field Text"/>
    <w:basedOn w:val="Normal"/>
    <w:next w:val="Normal"/>
    <w:link w:val="FieldTextChar"/>
    <w:qFormat/>
    <w:rsid w:val="002B652C"/>
    <w:rPr>
      <w:b/>
      <w:szCs w:val="19"/>
    </w:rPr>
  </w:style>
  <w:style w:type="character" w:customStyle="1" w:styleId="FieldTextChar">
    <w:name w:val="Field Text Char"/>
    <w:basedOn w:val="DefaultParagraphFont"/>
    <w:link w:val="FieldText"/>
    <w:rsid w:val="002B652C"/>
    <w:rPr>
      <w:rFonts w:ascii="Arial" w:hAnsi="Arial"/>
      <w:b/>
      <w:sz w:val="19"/>
      <w:szCs w:val="19"/>
      <w:lang w:val="en-US" w:eastAsia="en-US" w:bidi="ar-SA"/>
    </w:rPr>
  </w:style>
  <w:style w:type="table" w:styleId="TableGrid">
    <w:name w:val="Table Grid"/>
    <w:basedOn w:val="TableNormal"/>
    <w:uiPriority w:val="59"/>
    <w:rsid w:val="002B65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mpanyName">
    <w:name w:val="Company Name"/>
    <w:basedOn w:val="Normal"/>
    <w:qFormat/>
    <w:rsid w:val="001973AA"/>
    <w:pPr>
      <w:jc w:val="right"/>
    </w:pPr>
    <w:rPr>
      <w:rFonts w:asciiTheme="majorHAnsi" w:hAnsiTheme="majorHAnsi"/>
      <w:b/>
      <w:color w:val="404040" w:themeColor="text1" w:themeTint="BF"/>
      <w:sz w:val="28"/>
    </w:rPr>
  </w:style>
  <w:style w:type="paragraph" w:styleId="Header">
    <w:name w:val="header"/>
    <w:basedOn w:val="Normal"/>
    <w:link w:val="HeaderChar"/>
    <w:unhideWhenUsed/>
    <w:qFormat/>
    <w:rsid w:val="00BC3D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C3D53"/>
    <w:rPr>
      <w:rFonts w:asciiTheme="minorHAnsi" w:hAnsiTheme="minorHAnsi"/>
      <w:sz w:val="18"/>
      <w:szCs w:val="24"/>
    </w:rPr>
  </w:style>
  <w:style w:type="paragraph" w:styleId="Footer">
    <w:name w:val="footer"/>
    <w:basedOn w:val="Normal"/>
    <w:link w:val="FooterChar"/>
    <w:uiPriority w:val="99"/>
    <w:unhideWhenUsed/>
    <w:rsid w:val="00BC3D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3D53"/>
    <w:rPr>
      <w:rFonts w:asciiTheme="minorHAnsi" w:hAnsiTheme="minorHAnsi"/>
      <w:sz w:val="18"/>
      <w:szCs w:val="24"/>
    </w:rPr>
  </w:style>
  <w:style w:type="paragraph" w:styleId="ListParagraph">
    <w:name w:val="List Paragraph"/>
    <w:basedOn w:val="Normal"/>
    <w:uiPriority w:val="34"/>
    <w:qFormat/>
    <w:rsid w:val="007A65D3"/>
    <w:pPr>
      <w:numPr>
        <w:numId w:val="11"/>
      </w:numPr>
      <w:tabs>
        <w:tab w:val="left" w:pos="216"/>
      </w:tabs>
      <w:spacing w:before="40" w:after="40"/>
    </w:pPr>
  </w:style>
  <w:style w:type="paragraph" w:customStyle="1" w:styleId="Default">
    <w:name w:val="Default"/>
    <w:rsid w:val="0016433C"/>
    <w:pPr>
      <w:autoSpaceDE w:val="0"/>
      <w:autoSpaceDN w:val="0"/>
      <w:adjustRightInd w:val="0"/>
    </w:pPr>
    <w:rPr>
      <w:rFonts w:ascii="ITC Franklin Gothic Std Book" w:hAnsi="ITC Franklin Gothic Std Book" w:cs="ITC Franklin Gothic Std Book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6433C"/>
    <w:rPr>
      <w:b/>
      <w:bCs/>
      <w:i w:val="0"/>
      <w:iCs w:val="0"/>
    </w:rPr>
  </w:style>
  <w:style w:type="paragraph" w:customStyle="1" w:styleId="ProcedureText">
    <w:name w:val="Procedure Text"/>
    <w:basedOn w:val="Normal"/>
    <w:rsid w:val="00FA079A"/>
    <w:pPr>
      <w:overflowPunct w:val="0"/>
      <w:autoSpaceDE w:val="0"/>
      <w:autoSpaceDN w:val="0"/>
      <w:adjustRightInd w:val="0"/>
      <w:spacing w:before="240"/>
      <w:ind w:left="720" w:hanging="720"/>
      <w:jc w:val="both"/>
      <w:textAlignment w:val="baseline"/>
    </w:pPr>
    <w:rPr>
      <w:rFonts w:ascii="Arial" w:hAnsi="Arial"/>
      <w:sz w:val="24"/>
      <w:szCs w:val="20"/>
    </w:rPr>
  </w:style>
  <w:style w:type="paragraph" w:styleId="Title">
    <w:name w:val="Title"/>
    <w:basedOn w:val="Normal"/>
    <w:link w:val="TitleChar"/>
    <w:qFormat/>
    <w:rsid w:val="00AD35FE"/>
    <w:pPr>
      <w:ind w:left="2880"/>
      <w:jc w:val="right"/>
      <w:outlineLvl w:val="0"/>
    </w:pPr>
    <w:rPr>
      <w:rFonts w:ascii="Arial Narrow" w:hAnsi="Arial Narrow"/>
      <w:b/>
      <w:spacing w:val="-4"/>
      <w:sz w:val="44"/>
      <w:szCs w:val="20"/>
    </w:rPr>
  </w:style>
  <w:style w:type="character" w:customStyle="1" w:styleId="TitleChar">
    <w:name w:val="Title Char"/>
    <w:basedOn w:val="DefaultParagraphFont"/>
    <w:link w:val="Title"/>
    <w:rsid w:val="00AD35FE"/>
    <w:rPr>
      <w:rFonts w:ascii="Arial Narrow" w:hAnsi="Arial Narrow"/>
      <w:b/>
      <w:spacing w:val="-4"/>
      <w:sz w:val="4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r90242\Desktop\DTO%20LLC%20HR%20FORMS\Employee%20Informati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ee077c8-d39c-4ee0-ba7f-279f864c3afa">
      <UserInfo>
        <DisplayName>Rebecca Hauser</DisplayName>
        <AccountId>39</AccountId>
        <AccountType/>
      </UserInfo>
    </SharedWithUsers>
    <Status xmlns="a466a9ec-35f7-48e2-a522-0803f97ac1b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D8DE06FDB34B40A2631B8E879BBBCB" ma:contentTypeVersion="6" ma:contentTypeDescription="Create a new document." ma:contentTypeScope="" ma:versionID="d35e3125ad4a2f77652bbe1569f3af87">
  <xsd:schema xmlns:xsd="http://www.w3.org/2001/XMLSchema" xmlns:xs="http://www.w3.org/2001/XMLSchema" xmlns:p="http://schemas.microsoft.com/office/2006/metadata/properties" xmlns:ns2="fee077c8-d39c-4ee0-ba7f-279f864c3afa" xmlns:ns3="a466a9ec-35f7-48e2-a522-0803f97ac1bf" targetNamespace="http://schemas.microsoft.com/office/2006/metadata/properties" ma:root="true" ma:fieldsID="60e009774bedbed50ac97f66975ffe16" ns2:_="" ns3:_="">
    <xsd:import namespace="fee077c8-d39c-4ee0-ba7f-279f864c3afa"/>
    <xsd:import namespace="a466a9ec-35f7-48e2-a522-0803f97ac1b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ingHintHash" minOccurs="0"/>
                <xsd:element ref="ns2:SharedWithDetails" minOccurs="0"/>
                <xsd:element ref="ns3:Status" minOccurs="0"/>
                <xsd:element ref="ns2:LastSharedByUser" minOccurs="0"/>
                <xsd:element ref="ns2:LastSharedBy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e077c8-d39c-4ee0-ba7f-279f864c3af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2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3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6a9ec-35f7-48e2-a522-0803f97ac1bf" elementFormDefault="qualified">
    <xsd:import namespace="http://schemas.microsoft.com/office/2006/documentManagement/types"/>
    <xsd:import namespace="http://schemas.microsoft.com/office/infopath/2007/PartnerControls"/>
    <xsd:element name="Status" ma:index="11" nillable="true" ma:displayName="Status" ma:internalName="Statu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0E262A-E1EE-4E8E-A834-6F9EF90EDF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E72383-F99D-48CA-81CB-E7A8AD807160}">
  <ds:schemaRefs>
    <ds:schemaRef ds:uri="http://schemas.microsoft.com/office/2006/metadata/properties"/>
    <ds:schemaRef ds:uri="http://schemas.microsoft.com/office/infopath/2007/PartnerControls"/>
    <ds:schemaRef ds:uri="fee077c8-d39c-4ee0-ba7f-279f864c3afa"/>
    <ds:schemaRef ds:uri="a466a9ec-35f7-48e2-a522-0803f97ac1bf"/>
  </ds:schemaRefs>
</ds:datastoreItem>
</file>

<file path=customXml/itemProps3.xml><?xml version="1.0" encoding="utf-8"?>
<ds:datastoreItem xmlns:ds="http://schemas.openxmlformats.org/officeDocument/2006/customXml" ds:itemID="{F9FE1627-A4BD-435B-9B9E-B5D9A4F409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e077c8-d39c-4ee0-ba7f-279f864c3afa"/>
    <ds:schemaRef ds:uri="a466a9ec-35f7-48e2-a522-0803f97ac1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A8E6997-74BF-47F1-9F9E-0798EBC07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Employee Information.dotx</Template>
  <TotalTime>97</TotalTime>
  <Pages>2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SNC-Lavalin</Company>
  <LinksUpToDate>false</LinksUpToDate>
  <CharactersWithSpaces>2068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 Clendennen</dc:creator>
  <cp:lastModifiedBy>usrf</cp:lastModifiedBy>
  <cp:revision>14</cp:revision>
  <cp:lastPrinted>2002-03-15T16:02:00Z</cp:lastPrinted>
  <dcterms:created xsi:type="dcterms:W3CDTF">2017-01-25T16:10:00Z</dcterms:created>
  <dcterms:modified xsi:type="dcterms:W3CDTF">2017-07-20T14:07:00Z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TC060889361033</vt:lpwstr>
  </property>
  <property fmtid="{D5CDD505-2E9C-101B-9397-08002B2CF9AE}" pid="3" name="ContentTypeId">
    <vt:lpwstr>0x0101001CD8DE06FDB34B40A2631B8E879BBBCB</vt:lpwstr>
  </property>
</Properties>
</file>