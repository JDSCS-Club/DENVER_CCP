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655" w:rsidRPr="00F14743" w:rsidRDefault="003E150E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816655">
        <w:rPr>
          <w:rFonts w:ascii="Times New Roman" w:hAnsi="Times New Roman"/>
          <w:szCs w:val="22"/>
        </w:rPr>
        <w:t>Engineering Change Request Information</w:t>
      </w:r>
    </w:p>
    <w:tbl>
      <w:tblPr>
        <w:tblW w:w="5140" w:type="pct"/>
        <w:tblInd w:w="-27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90"/>
        <w:gridCol w:w="1890"/>
        <w:gridCol w:w="2070"/>
        <w:gridCol w:w="4050"/>
      </w:tblGrid>
      <w:tr w:rsidR="00816655" w:rsidRPr="00F14743" w:rsidTr="00E9765E">
        <w:trPr>
          <w:trHeight w:val="288"/>
        </w:trPr>
        <w:tc>
          <w:tcPr>
            <w:tcW w:w="1890" w:type="dxa"/>
            <w:vAlign w:val="bottom"/>
          </w:tcPr>
          <w:p w:rsidR="00816655" w:rsidRPr="00F14743" w:rsidRDefault="003E150E" w:rsidP="0018267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</w:t>
            </w:r>
            <w:r w:rsidR="00816655">
              <w:rPr>
                <w:rFonts w:ascii="Times New Roman" w:hAnsi="Times New Roman"/>
                <w:sz w:val="22"/>
                <w:szCs w:val="22"/>
              </w:rPr>
              <w:t>ECN</w:t>
            </w:r>
            <w:r w:rsidR="00816655" w:rsidRPr="00F14743">
              <w:rPr>
                <w:rFonts w:ascii="Times New Roman" w:hAnsi="Times New Roman"/>
                <w:sz w:val="22"/>
                <w:szCs w:val="22"/>
              </w:rPr>
              <w:t xml:space="preserve"> Number: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816655" w:rsidP="0018267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  <w:vAlign w:val="bottom"/>
          </w:tcPr>
          <w:p w:rsidR="00816655" w:rsidRPr="00F14743" w:rsidRDefault="00816655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ECN </w:t>
            </w:r>
            <w:r w:rsidR="00E9765E">
              <w:rPr>
                <w:rFonts w:ascii="Times New Roman" w:hAnsi="Times New Roman"/>
                <w:sz w:val="22"/>
                <w:szCs w:val="22"/>
              </w:rPr>
              <w:t>Title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90708D" w:rsidP="0090708D">
            <w:pPr>
              <w:pStyle w:val="Field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 System Temperature Monitoring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7/10/2017</w:t>
            </w:r>
          </w:p>
        </w:tc>
        <w:tc>
          <w:tcPr>
            <w:tcW w:w="207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Originator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Hyundai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Rotem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Woojin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/DTS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Schedule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ASAP</w:t>
            </w:r>
          </w:p>
        </w:tc>
        <w:tc>
          <w:tcPr>
            <w:tcW w:w="2070" w:type="dxa"/>
            <w:vAlign w:val="bottom"/>
          </w:tcPr>
          <w:p w:rsidR="00E9765E" w:rsidRDefault="003A6008" w:rsidP="003A6008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Component</w:t>
            </w:r>
            <w:r w:rsidR="00E9765E">
              <w:rPr>
                <w:rFonts w:ascii="Times New Roman" w:hAnsi="Times New Roman"/>
                <w:sz w:val="22"/>
                <w:szCs w:val="22"/>
              </w:rPr>
              <w:t xml:space="preserve"> Effected</w:t>
            </w:r>
            <w:r w:rsidR="00E9765E"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 System/CRA</w:t>
            </w:r>
          </w:p>
        </w:tc>
      </w:tr>
    </w:tbl>
    <w:p w:rsidR="00E9765E" w:rsidRPr="00F14743" w:rsidRDefault="003E150E" w:rsidP="00E9765E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E9765E">
        <w:rPr>
          <w:rFonts w:ascii="Times New Roman" w:hAnsi="Times New Roman"/>
          <w:szCs w:val="22"/>
        </w:rPr>
        <w:t>Engineering Change Request Description</w:t>
      </w:r>
    </w:p>
    <w:tbl>
      <w:tblPr>
        <w:tblW w:w="5156" w:type="pct"/>
        <w:tblInd w:w="-270" w:type="dxa"/>
        <w:tblCellMar>
          <w:left w:w="0" w:type="dxa"/>
          <w:right w:w="0" w:type="dxa"/>
        </w:tblCellMar>
        <w:tblLook w:val="01E0"/>
      </w:tblPr>
      <w:tblGrid>
        <w:gridCol w:w="9930"/>
      </w:tblGrid>
      <w:tr w:rsidR="00E9765E" w:rsidRPr="00F14743" w:rsidTr="00E9765E">
        <w:trPr>
          <w:trHeight w:val="365"/>
        </w:trPr>
        <w:tc>
          <w:tcPr>
            <w:tcW w:w="5000" w:type="pct"/>
          </w:tcPr>
          <w:p w:rsidR="00E9765E" w:rsidRPr="00F14743" w:rsidRDefault="0090708D" w:rsidP="0018267E">
            <w:pPr>
              <w:pStyle w:val="ListParagraph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Hyundai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Rotem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 and the communication system supplier,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Woojin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, are investigating the random and constant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F14743" w:rsidRDefault="0090708D" w:rsidP="0018267E">
            <w:pPr>
              <w:spacing w:line="360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Automatic announcement failures that have been experienced over the past year of revenue service.  There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F14743" w:rsidRDefault="0090708D" w:rsidP="0018267E">
            <w:pPr>
              <w:spacing w:line="360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Is a suspicion that the CRA unit, which houses the communication system control boards, is getting too hot</w:t>
            </w:r>
          </w:p>
        </w:tc>
      </w:tr>
      <w:tr w:rsidR="00E9765E" w:rsidRPr="00E9765E" w:rsidTr="0018267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E9765E" w:rsidRDefault="0090708D" w:rsidP="0018267E">
            <w:pPr>
              <w:spacing w:line="360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And is causing the board controlling the automatic announcements to temporarily fail/fault.  </w:t>
            </w:r>
            <w:proofErr w:type="spellStart"/>
            <w:r>
              <w:rPr>
                <w:rFonts w:ascii="Verdana" w:hAnsi="Verdana" w:cs="Arial"/>
              </w:rPr>
              <w:t>Woojin</w:t>
            </w:r>
            <w:proofErr w:type="spellEnd"/>
            <w:r>
              <w:rPr>
                <w:rFonts w:ascii="Verdana" w:hAnsi="Verdana" w:cs="Arial"/>
              </w:rPr>
              <w:t xml:space="preserve"> is </w:t>
            </w:r>
          </w:p>
        </w:tc>
      </w:tr>
      <w:tr w:rsidR="00E9765E" w:rsidRPr="00E9765E" w:rsidTr="0018267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E9765E" w:rsidRDefault="0090708D" w:rsidP="0018267E">
            <w:pPr>
              <w:spacing w:line="360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Proposing to install fans and temperature recorder equipment on the CRA in 10 cars: 4009/4025/4043/</w:t>
            </w:r>
          </w:p>
        </w:tc>
      </w:tr>
      <w:tr w:rsidR="00E9765E" w:rsidRPr="00E9765E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Default="0090708D" w:rsidP="00E9765E">
            <w:pPr>
              <w:spacing w:line="360" w:lineRule="auto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4044/4045/4049/4057/4061/4062/4066 to determine the root cause and permanent solution.  The temporary equipment will be installed for 3 days.</w:t>
            </w:r>
          </w:p>
          <w:p w:rsidR="0090708D" w:rsidRDefault="0090708D" w:rsidP="00E9765E">
            <w:pPr>
              <w:spacing w:line="360" w:lineRule="auto"/>
              <w:rPr>
                <w:rFonts w:ascii="Verdana" w:hAnsi="Verdana" w:cs="Arial"/>
              </w:rPr>
            </w:pPr>
            <w:r>
              <w:rPr>
                <w:noProof/>
                <w:color w:val="1F497D"/>
              </w:rPr>
              <w:drawing>
                <wp:inline distT="0" distB="0" distL="0" distR="0">
                  <wp:extent cx="3303905" cy="1638935"/>
                  <wp:effectExtent l="19050" t="0" r="0" b="0"/>
                  <wp:docPr id="1" name="그림 3" descr="cid:image006.png@01D2F996.8DF37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" descr="cid:image006.png@01D2F996.8DF37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905" cy="1638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0708D" w:rsidRPr="00E9765E" w:rsidRDefault="0090708D" w:rsidP="00E9765E">
            <w:pPr>
              <w:spacing w:line="360" w:lineRule="auto"/>
              <w:rPr>
                <w:rFonts w:ascii="Verdana" w:hAnsi="Verdana" w:cs="Arial"/>
              </w:rPr>
            </w:pPr>
            <w:r>
              <w:rPr>
                <w:noProof/>
                <w:color w:val="1F497D"/>
              </w:rPr>
              <w:drawing>
                <wp:inline distT="0" distB="0" distL="0" distR="0">
                  <wp:extent cx="3795395" cy="1915160"/>
                  <wp:effectExtent l="19050" t="0" r="0" b="0"/>
                  <wp:docPr id="4" name="그림 4" descr="cid:image007.png@01D2F996.8DF37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4" descr="cid:image007.png@01D2F996.8DF37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395" cy="1915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765E" w:rsidRPr="00F14743" w:rsidRDefault="003E150E" w:rsidP="00E9765E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E9765E">
        <w:rPr>
          <w:rFonts w:ascii="Times New Roman" w:hAnsi="Times New Roman"/>
          <w:szCs w:val="22"/>
        </w:rPr>
        <w:t>Engineering Change Required Documents</w:t>
      </w:r>
    </w:p>
    <w:tbl>
      <w:tblPr>
        <w:tblW w:w="0" w:type="auto"/>
        <w:tblLayout w:type="fixed"/>
        <w:tblLook w:val="01E0"/>
      </w:tblPr>
      <w:tblGrid>
        <w:gridCol w:w="4212"/>
        <w:gridCol w:w="1098"/>
        <w:gridCol w:w="1080"/>
      </w:tblGrid>
      <w:tr w:rsidR="00E9765E" w:rsidRPr="00E9765E" w:rsidTr="003A6008">
        <w:tc>
          <w:tcPr>
            <w:tcW w:w="4212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Required</w:t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Supplied</w:t>
            </w:r>
          </w:p>
        </w:tc>
      </w:tr>
      <w:tr w:rsidR="00E9765E" w:rsidRPr="00E9765E" w:rsidTr="003A6008">
        <w:tc>
          <w:tcPr>
            <w:tcW w:w="4212" w:type="dxa"/>
            <w:tcBorders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Work instructions: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Design drawings: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Technical description: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Maintenance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Parts list /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lastRenderedPageBreak/>
              <w:t>Test procedures: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Interface documents: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Communication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:rsidR="00E9765E" w:rsidRDefault="00E9765E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DTO Configuration Management Board Approval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95"/>
        <w:gridCol w:w="1260"/>
        <w:gridCol w:w="1080"/>
        <w:gridCol w:w="1800"/>
        <w:gridCol w:w="3628"/>
      </w:tblGrid>
      <w:tr w:rsidR="00816655" w:rsidRPr="00AD35FE" w:rsidTr="003A6008">
        <w:tc>
          <w:tcPr>
            <w:tcW w:w="1795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u w:val="single"/>
              </w:rPr>
            </w:pPr>
            <w:r w:rsidRPr="00AD35FE">
              <w:rPr>
                <w:rFonts w:ascii="Times New Roman" w:hAnsi="Times New Roman"/>
                <w:b/>
                <w:u w:val="single"/>
              </w:rPr>
              <w:t>Title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Date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Approved (Y/N)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Printed Name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Signature</w:t>
            </w: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General Manager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Anne Herzenberg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Engineer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Mario Santiago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Transportation Off</w:t>
            </w:r>
            <w:r w:rsidR="003A6008">
              <w:rPr>
                <w:rFonts w:ascii="Times New Roman" w:hAnsi="Times New Roman"/>
              </w:rPr>
              <w:t>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Frank Hauser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Mechanical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Carl Atencio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513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Safety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Barry McGauley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</w:tbl>
    <w:p w:rsidR="00816655" w:rsidRDefault="00816655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Disposition </w:t>
      </w:r>
      <w:r w:rsidRPr="00816655">
        <w:rPr>
          <w:rFonts w:ascii="Times New Roman" w:hAnsi="Times New Roman"/>
          <w:i/>
          <w:szCs w:val="22"/>
        </w:rPr>
        <w:t>(Circle the one that applies)</w:t>
      </w: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56"/>
        <w:gridCol w:w="2357"/>
        <w:gridCol w:w="2357"/>
        <w:gridCol w:w="2357"/>
      </w:tblGrid>
      <w:tr w:rsidR="00816655" w:rsidRPr="00AD35FE" w:rsidTr="003A6008">
        <w:tc>
          <w:tcPr>
            <w:tcW w:w="2356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As Submitted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With Modifications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Rejected See Attached Explanation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Resubmit Changes Required</w:t>
            </w:r>
          </w:p>
        </w:tc>
      </w:tr>
    </w:tbl>
    <w:p w:rsidR="00E727C6" w:rsidRDefault="00E727C6" w:rsidP="00E12B47">
      <w:pPr>
        <w:rPr>
          <w:rFonts w:ascii="Times New Roman" w:hAnsi="Times New Roman"/>
          <w:sz w:val="4"/>
          <w:szCs w:val="4"/>
        </w:rPr>
      </w:pPr>
    </w:p>
    <w:p w:rsidR="00E727C6" w:rsidRPr="00E727C6" w:rsidRDefault="00E727C6" w:rsidP="00E727C6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 w:rsidRPr="00E727C6">
        <w:rPr>
          <w:rFonts w:ascii="Times New Roman" w:hAnsi="Times New Roman"/>
          <w:szCs w:val="22"/>
        </w:rPr>
        <w:t>Distribution Instructions:</w:t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 xml:space="preserve">Original – DTO </w:t>
      </w:r>
      <w:r>
        <w:rPr>
          <w:rFonts w:ascii="Times New Roman" w:hAnsi="Times New Roman"/>
        </w:rPr>
        <w:t>Document Control P</w:t>
      </w:r>
      <w:r w:rsidRPr="00AD35FE">
        <w:rPr>
          <w:rFonts w:ascii="Times New Roman" w:hAnsi="Times New Roman"/>
        </w:rPr>
        <w:t xml:space="preserve">ermanent </w:t>
      </w:r>
      <w:r>
        <w:rPr>
          <w:rFonts w:ascii="Times New Roman" w:hAnsi="Times New Roman"/>
        </w:rPr>
        <w:t>R</w:t>
      </w:r>
      <w:r w:rsidRPr="00AD35FE">
        <w:rPr>
          <w:rFonts w:ascii="Times New Roman" w:hAnsi="Times New Roman"/>
        </w:rPr>
        <w:t>ecord</w:t>
      </w:r>
      <w:r w:rsidRPr="00AD35FE">
        <w:rPr>
          <w:rFonts w:ascii="Times New Roman" w:hAnsi="Times New Roman"/>
        </w:rPr>
        <w:tab/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>1 copy DTO Chief Engineer</w:t>
      </w:r>
      <w:r w:rsidRPr="00AD35FE">
        <w:rPr>
          <w:rFonts w:ascii="Times New Roman" w:hAnsi="Times New Roman"/>
        </w:rPr>
        <w:tab/>
        <w:t>1 copy DTO Chief Me</w:t>
      </w:r>
      <w:bookmarkStart w:id="0" w:name="_GoBack"/>
      <w:bookmarkEnd w:id="0"/>
      <w:r w:rsidRPr="00AD35FE">
        <w:rPr>
          <w:rFonts w:ascii="Times New Roman" w:hAnsi="Times New Roman"/>
        </w:rPr>
        <w:t>chanical Officer</w:t>
      </w:r>
    </w:p>
    <w:p w:rsidR="00E727C6" w:rsidRDefault="00E727C6" w:rsidP="00E727C6">
      <w:pPr>
        <w:rPr>
          <w:rFonts w:ascii="Times New Roman" w:hAnsi="Times New Roman"/>
          <w:sz w:val="4"/>
          <w:szCs w:val="4"/>
        </w:rPr>
      </w:pPr>
      <w:r w:rsidRPr="00AD35FE">
        <w:rPr>
          <w:rFonts w:ascii="Times New Roman" w:hAnsi="Times New Roman"/>
        </w:rPr>
        <w:t>1 copy DTO Chief Transportation Officer</w:t>
      </w:r>
      <w:r w:rsidRPr="00AD35F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Pr="00AD35FE">
        <w:rPr>
          <w:rFonts w:ascii="Times New Roman" w:hAnsi="Times New Roman"/>
        </w:rPr>
        <w:t>1 copy – Originator</w:t>
      </w:r>
    </w:p>
    <w:sectPr w:rsidR="00E727C6" w:rsidSect="00BC3D53">
      <w:headerReference w:type="default" r:id="rId15"/>
      <w:footerReference w:type="default" r:id="rId16"/>
      <w:pgSz w:w="12240" w:h="15840"/>
      <w:pgMar w:top="1305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918" w:rsidRDefault="00B34918" w:rsidP="00BC3D53">
      <w:r>
        <w:separator/>
      </w:r>
    </w:p>
  </w:endnote>
  <w:endnote w:type="continuationSeparator" w:id="0">
    <w:p w:rsidR="00B34918" w:rsidRDefault="00B34918" w:rsidP="00BC3D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TC Franklin Gothic Std Book">
    <w:altName w:val="ITC Franklin Gothic St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376" w:rsidRDefault="009669EB" w:rsidP="00BC3D53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" o:spid="_x0000_s4097" type="#_x0000_t32" style="position:absolute;margin-left:-13.4pt;margin-top:4.95pt;width:495.6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" strokecolor="#7f7f7f [1612]"/>
      </w:pict>
    </w:r>
  </w:p>
  <w:sdt>
    <w:sdtPr>
      <w:id w:val="1015039804"/>
      <w:docPartObj>
        <w:docPartGallery w:val="Page Numbers (Bottom of Page)"/>
        <w:docPartUnique/>
      </w:docPartObj>
    </w:sdtPr>
    <w:sdtContent>
      <w:sdt>
        <w:sdtPr>
          <w:id w:val="233746899"/>
          <w:docPartObj>
            <w:docPartGallery w:val="Page Numbers (Top of Page)"/>
            <w:docPartUnique/>
          </w:docPartObj>
        </w:sdtPr>
        <w:sdtContent>
          <w:p w:rsidR="00127376" w:rsidRPr="00D427C4" w:rsidRDefault="00D427C4" w:rsidP="00954CE1">
            <w:pPr>
              <w:ind w:left="-270"/>
            </w:pPr>
            <w:r w:rsidRPr="00D427C4">
              <w:rPr>
                <w:rFonts w:ascii="Arial" w:hAnsi="Arial" w:cs="Arial"/>
                <w:sz w:val="20"/>
              </w:rPr>
              <w:t>CM-001</w:t>
            </w:r>
            <w:r w:rsidR="00954CE1" w:rsidRPr="00D427C4">
              <w:rPr>
                <w:rFonts w:ascii="Arial" w:hAnsi="Arial" w:cs="Arial"/>
                <w:sz w:val="20"/>
              </w:rPr>
              <w:t xml:space="preserve"> (Rev. </w:t>
            </w:r>
            <w:r w:rsidR="00E9765E" w:rsidRPr="00D427C4">
              <w:rPr>
                <w:rFonts w:ascii="Arial" w:hAnsi="Arial" w:cs="Arial"/>
                <w:sz w:val="20"/>
              </w:rPr>
              <w:t>10</w:t>
            </w:r>
            <w:r w:rsidR="00954CE1" w:rsidRPr="00D427C4">
              <w:rPr>
                <w:rFonts w:ascii="Arial" w:hAnsi="Arial" w:cs="Arial"/>
                <w:sz w:val="20"/>
              </w:rPr>
              <w:t>/</w:t>
            </w:r>
            <w:r w:rsidR="00E9765E" w:rsidRPr="00D427C4">
              <w:rPr>
                <w:rFonts w:ascii="Arial" w:hAnsi="Arial" w:cs="Arial"/>
                <w:sz w:val="20"/>
              </w:rPr>
              <w:t>2</w:t>
            </w:r>
            <w:r w:rsidR="00943691" w:rsidRPr="00D427C4">
              <w:rPr>
                <w:rFonts w:ascii="Arial" w:hAnsi="Arial" w:cs="Arial"/>
                <w:sz w:val="20"/>
              </w:rPr>
              <w:t>1</w:t>
            </w:r>
            <w:r w:rsidR="00954CE1" w:rsidRPr="00D427C4">
              <w:rPr>
                <w:rFonts w:ascii="Arial" w:hAnsi="Arial" w:cs="Arial"/>
                <w:sz w:val="20"/>
              </w:rPr>
              <w:t>/201</w:t>
            </w:r>
            <w:r w:rsidR="00E9765E" w:rsidRPr="00D427C4">
              <w:rPr>
                <w:rFonts w:ascii="Arial" w:hAnsi="Arial" w:cs="Arial"/>
                <w:sz w:val="20"/>
              </w:rPr>
              <w:t>6</w:t>
            </w:r>
            <w:r w:rsidR="00616DAA" w:rsidRPr="00D427C4">
              <w:rPr>
                <w:rFonts w:ascii="Arial" w:hAnsi="Arial" w:cs="Arial"/>
                <w:sz w:val="20"/>
              </w:rPr>
              <w:t xml:space="preserve">) </w:t>
            </w:r>
            <w:r w:rsidR="00616DAA" w:rsidRPr="00D427C4">
              <w:rPr>
                <w:rFonts w:ascii="Arial" w:hAnsi="Arial" w:cs="Arial"/>
                <w:i/>
                <w:sz w:val="20"/>
              </w:rPr>
              <w:t>Commercial in Confidence</w:t>
            </w:r>
            <w:r w:rsidR="00616DAA" w:rsidRPr="00D427C4">
              <w:t xml:space="preserve">       </w:t>
            </w:r>
            <w:r w:rsidR="00954CE1" w:rsidRPr="00D427C4">
              <w:t xml:space="preserve">       </w:t>
            </w:r>
            <w:r w:rsidR="002E513F">
              <w:t xml:space="preserve">          </w:t>
            </w:r>
            <w:r w:rsidR="00954CE1" w:rsidRPr="00D427C4">
              <w:t xml:space="preserve">                                                      </w:t>
            </w:r>
            <w:r w:rsidR="00127376" w:rsidRPr="00D427C4">
              <w:rPr>
                <w:rFonts w:ascii="Arial" w:hAnsi="Arial" w:cs="Arial"/>
                <w:sz w:val="20"/>
              </w:rPr>
              <w:t xml:space="preserve">Page 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D427C4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90708D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27376" w:rsidRPr="00D427C4">
              <w:rPr>
                <w:rFonts w:ascii="Arial" w:hAnsi="Arial" w:cs="Arial"/>
                <w:sz w:val="20"/>
              </w:rPr>
              <w:t xml:space="preserve"> of 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D427C4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90708D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918" w:rsidRDefault="00B34918" w:rsidP="00BC3D53">
      <w:r>
        <w:separator/>
      </w:r>
    </w:p>
  </w:footnote>
  <w:footnote w:type="continuationSeparator" w:id="0">
    <w:p w:rsidR="00B34918" w:rsidRDefault="00B34918" w:rsidP="00BC3D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183" w:rsidRPr="00BC3D53" w:rsidRDefault="00D74183" w:rsidP="00D74183">
    <w:pPr>
      <w:pStyle w:val="Header"/>
      <w:tabs>
        <w:tab w:val="left" w:pos="0"/>
      </w:tabs>
      <w:ind w:left="-270"/>
      <w:jc w:val="right"/>
      <w:rPr>
        <w:rFonts w:ascii="Arial" w:hAnsi="Arial" w:cs="Arial"/>
        <w:b/>
        <w:sz w:val="24"/>
      </w:rPr>
    </w:pPr>
    <w:r w:rsidRPr="00FF6E33">
      <w:rPr>
        <w:rFonts w:ascii="Arial" w:hAnsi="Arial" w:cs="Arial"/>
        <w:b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-166811</wp:posOffset>
          </wp:positionH>
          <wp:positionV relativeFrom="paragraph">
            <wp:posOffset>-47625</wp:posOffset>
          </wp:positionV>
          <wp:extent cx="904875" cy="320040"/>
          <wp:effectExtent l="0" t="0" r="952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0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C3D53">
      <w:rPr>
        <w:sz w:val="24"/>
      </w:rPr>
      <w:t xml:space="preserve">                                                                       </w:t>
    </w:r>
    <w:r w:rsidR="003E150E">
      <w:rPr>
        <w:rFonts w:ascii="Arial" w:hAnsi="Arial" w:cs="Arial"/>
        <w:b/>
        <w:sz w:val="24"/>
      </w:rPr>
      <w:t>Temporary E</w:t>
    </w:r>
    <w:r w:rsidR="00AD35FE">
      <w:rPr>
        <w:rFonts w:ascii="Arial" w:hAnsi="Arial" w:cs="Arial"/>
        <w:b/>
        <w:sz w:val="24"/>
      </w:rPr>
      <w:t xml:space="preserve">ngineering </w:t>
    </w:r>
  </w:p>
  <w:p w:rsidR="00D74183" w:rsidRPr="00720822" w:rsidRDefault="00D74183" w:rsidP="00F01EB5">
    <w:pPr>
      <w:pStyle w:val="Header"/>
      <w:tabs>
        <w:tab w:val="clear" w:pos="4680"/>
        <w:tab w:val="clear" w:pos="9360"/>
      </w:tabs>
      <w:ind w:left="720"/>
      <w:jc w:val="right"/>
      <w:rPr>
        <w:rFonts w:ascii="Arial" w:hAnsi="Arial" w:cs="Arial"/>
      </w:rPr>
    </w:pPr>
    <w:r>
      <w:rPr>
        <w:rFonts w:ascii="Arial" w:hAnsi="Arial" w:cs="Arial"/>
        <w:b/>
        <w:bCs/>
        <w:i/>
        <w:color w:val="FF0000"/>
      </w:rPr>
      <w:t xml:space="preserve">           </w:t>
    </w:r>
    <w:r w:rsidRPr="00B85A0D">
      <w:rPr>
        <w:rFonts w:ascii="Arial" w:hAnsi="Arial" w:cs="Arial"/>
        <w:b/>
        <w:bCs/>
        <w:i/>
        <w:color w:val="FF0000"/>
      </w:rPr>
      <w:t>Regional Transportation District Commuter Railroad</w:t>
    </w:r>
    <w:r w:rsidR="00F01EB5">
      <w:rPr>
        <w:rFonts w:ascii="Arial" w:hAnsi="Arial" w:cs="Arial"/>
        <w:b/>
        <w:bCs/>
        <w:i/>
        <w:color w:val="FF0000"/>
      </w:rPr>
      <w:t xml:space="preserve">               </w:t>
    </w:r>
    <w:r>
      <w:rPr>
        <w:rFonts w:ascii="Arial" w:hAnsi="Arial" w:cs="Arial"/>
        <w:b/>
        <w:bCs/>
        <w:i/>
        <w:color w:val="FF0000"/>
      </w:rPr>
      <w:tab/>
    </w:r>
    <w:r w:rsidR="00F01EB5">
      <w:rPr>
        <w:rFonts w:ascii="Arial" w:hAnsi="Arial" w:cs="Arial"/>
        <w:b/>
        <w:sz w:val="24"/>
      </w:rPr>
      <w:t>Change Notice Form</w:t>
    </w:r>
  </w:p>
  <w:p w:rsidR="00D74183" w:rsidRDefault="009669EB" w:rsidP="00D74183">
    <w:pPr>
      <w:pStyle w:val="Header"/>
      <w:tabs>
        <w:tab w:val="left" w:pos="7367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7" o:spid="_x0000_s4098" type="#_x0000_t32" style="position:absolute;margin-left:-13.4pt;margin-top:4.95pt;width:495.6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" strokecolor="#7f7f7f [1612]"/>
      </w:pict>
    </w:r>
    <w:r w:rsidR="00D74183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F335C6"/>
    <w:multiLevelType w:val="hybridMultilevel"/>
    <w:tmpl w:val="ADB0D598"/>
    <w:lvl w:ilvl="0" w:tplc="B936036C">
      <w:start w:val="1"/>
      <w:numFmt w:val="bullet"/>
      <w:pStyle w:val="ListParagraph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>
    <w:nsid w:val="0CA55554"/>
    <w:multiLevelType w:val="hybridMultilevel"/>
    <w:tmpl w:val="81F29F3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DC33F92"/>
    <w:multiLevelType w:val="hybridMultilevel"/>
    <w:tmpl w:val="FE4C76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1E19AB"/>
    <w:multiLevelType w:val="hybridMultilevel"/>
    <w:tmpl w:val="EDCA1A9A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BC04CF2"/>
    <w:multiLevelType w:val="hybridMultilevel"/>
    <w:tmpl w:val="610EB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41F90"/>
    <w:multiLevelType w:val="hybridMultilevel"/>
    <w:tmpl w:val="FEE2F312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A787282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060D2C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D52157"/>
    <w:multiLevelType w:val="hybridMultilevel"/>
    <w:tmpl w:val="909A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5"/>
  </w:num>
  <w:num w:numId="20">
    <w:abstractNumId w:val="10"/>
  </w:num>
  <w:num w:numId="21">
    <w:abstractNumId w:val="18"/>
  </w:num>
  <w:num w:numId="22">
    <w:abstractNumId w:val="10"/>
  </w:num>
  <w:num w:numId="23">
    <w:abstractNumId w:val="10"/>
  </w:num>
  <w:num w:numId="24">
    <w:abstractNumId w:val="17"/>
  </w:num>
  <w:num w:numId="25">
    <w:abstractNumId w:val="10"/>
  </w:num>
  <w:num w:numId="26">
    <w:abstractNumId w:val="13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6"/>
  </w:num>
  <w:num w:numId="35">
    <w:abstractNumId w:val="12"/>
  </w:num>
  <w:num w:numId="36">
    <w:abstractNumId w:val="11"/>
  </w:num>
  <w:num w:numId="37">
    <w:abstractNumId w:val="10"/>
  </w:num>
  <w:num w:numId="38">
    <w:abstractNumId w:val="10"/>
  </w:num>
  <w:num w:numId="39">
    <w:abstractNumId w:val="10"/>
  </w:num>
  <w:num w:numId="4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stylePaneFormatFilter w:val="7F04"/>
  <w:defaultTabStop w:val="720"/>
  <w:noPunctuationKerning/>
  <w:characterSpacingControl w:val="doNotCompress"/>
  <w:hdrShapeDefaults>
    <o:shapedefaults v:ext="edit" spidmax="5122"/>
    <o:shapelayout v:ext="edit">
      <o:idmap v:ext="edit" data="4"/>
      <o:rules v:ext="edit">
        <o:r id="V:Rule1" type="connector" idref="#Straight Arrow Connector 17"/>
        <o:r id="V:Rule2" type="connector" idref="#Straight Arrow Connector 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BC3D53"/>
    <w:rsid w:val="0000525E"/>
    <w:rsid w:val="000059C5"/>
    <w:rsid w:val="000071F7"/>
    <w:rsid w:val="0002798A"/>
    <w:rsid w:val="000406CB"/>
    <w:rsid w:val="00055B45"/>
    <w:rsid w:val="00083002"/>
    <w:rsid w:val="00087B85"/>
    <w:rsid w:val="000A01F1"/>
    <w:rsid w:val="000C1163"/>
    <w:rsid w:val="000D2539"/>
    <w:rsid w:val="000E7854"/>
    <w:rsid w:val="000F0E86"/>
    <w:rsid w:val="000F2DF4"/>
    <w:rsid w:val="000F6783"/>
    <w:rsid w:val="00120C95"/>
    <w:rsid w:val="00127376"/>
    <w:rsid w:val="0014663E"/>
    <w:rsid w:val="0015168E"/>
    <w:rsid w:val="0016433C"/>
    <w:rsid w:val="00180664"/>
    <w:rsid w:val="001973AA"/>
    <w:rsid w:val="002123A6"/>
    <w:rsid w:val="0023137D"/>
    <w:rsid w:val="00242112"/>
    <w:rsid w:val="00250014"/>
    <w:rsid w:val="00260C00"/>
    <w:rsid w:val="00275BB5"/>
    <w:rsid w:val="00277CF7"/>
    <w:rsid w:val="00286F6A"/>
    <w:rsid w:val="00291C8C"/>
    <w:rsid w:val="002A1ECE"/>
    <w:rsid w:val="002A2510"/>
    <w:rsid w:val="002B27FD"/>
    <w:rsid w:val="002B4D1D"/>
    <w:rsid w:val="002B652C"/>
    <w:rsid w:val="002C10B1"/>
    <w:rsid w:val="002C31C3"/>
    <w:rsid w:val="002D0D1C"/>
    <w:rsid w:val="002D222A"/>
    <w:rsid w:val="002E513F"/>
    <w:rsid w:val="003076FD"/>
    <w:rsid w:val="00315845"/>
    <w:rsid w:val="00317005"/>
    <w:rsid w:val="00335259"/>
    <w:rsid w:val="00364402"/>
    <w:rsid w:val="003929F1"/>
    <w:rsid w:val="003A1B63"/>
    <w:rsid w:val="003A41A1"/>
    <w:rsid w:val="003A6008"/>
    <w:rsid w:val="003B2326"/>
    <w:rsid w:val="003E028D"/>
    <w:rsid w:val="003E150E"/>
    <w:rsid w:val="003E3890"/>
    <w:rsid w:val="003E3E90"/>
    <w:rsid w:val="0040207F"/>
    <w:rsid w:val="00430E12"/>
    <w:rsid w:val="00437ED0"/>
    <w:rsid w:val="00440CD8"/>
    <w:rsid w:val="00443837"/>
    <w:rsid w:val="00450F66"/>
    <w:rsid w:val="00451A65"/>
    <w:rsid w:val="00461739"/>
    <w:rsid w:val="00467865"/>
    <w:rsid w:val="0048685F"/>
    <w:rsid w:val="004A1437"/>
    <w:rsid w:val="004A4198"/>
    <w:rsid w:val="004A54EA"/>
    <w:rsid w:val="004B0578"/>
    <w:rsid w:val="004E282F"/>
    <w:rsid w:val="004E34C6"/>
    <w:rsid w:val="004F62AD"/>
    <w:rsid w:val="00501AE8"/>
    <w:rsid w:val="00504B65"/>
    <w:rsid w:val="005114CE"/>
    <w:rsid w:val="0052122B"/>
    <w:rsid w:val="00550635"/>
    <w:rsid w:val="005557F6"/>
    <w:rsid w:val="00563778"/>
    <w:rsid w:val="005B4AE2"/>
    <w:rsid w:val="005E63CC"/>
    <w:rsid w:val="005F6E87"/>
    <w:rsid w:val="006052F5"/>
    <w:rsid w:val="00613129"/>
    <w:rsid w:val="00616DAA"/>
    <w:rsid w:val="00617C65"/>
    <w:rsid w:val="00641108"/>
    <w:rsid w:val="00683A50"/>
    <w:rsid w:val="00692581"/>
    <w:rsid w:val="006D2635"/>
    <w:rsid w:val="006D779C"/>
    <w:rsid w:val="006E4F63"/>
    <w:rsid w:val="006E729E"/>
    <w:rsid w:val="00712792"/>
    <w:rsid w:val="00743F4A"/>
    <w:rsid w:val="0074486B"/>
    <w:rsid w:val="007602AC"/>
    <w:rsid w:val="00774B67"/>
    <w:rsid w:val="00793AC6"/>
    <w:rsid w:val="007A3867"/>
    <w:rsid w:val="007A65D3"/>
    <w:rsid w:val="007A71DE"/>
    <w:rsid w:val="007B199B"/>
    <w:rsid w:val="007B6119"/>
    <w:rsid w:val="007E2A15"/>
    <w:rsid w:val="007E32E7"/>
    <w:rsid w:val="007F062C"/>
    <w:rsid w:val="008107D6"/>
    <w:rsid w:val="00816655"/>
    <w:rsid w:val="00825E8C"/>
    <w:rsid w:val="00841645"/>
    <w:rsid w:val="00852EC6"/>
    <w:rsid w:val="0088782D"/>
    <w:rsid w:val="008B7081"/>
    <w:rsid w:val="008E72CF"/>
    <w:rsid w:val="008F6B13"/>
    <w:rsid w:val="00902964"/>
    <w:rsid w:val="0090708D"/>
    <w:rsid w:val="00937437"/>
    <w:rsid w:val="00943691"/>
    <w:rsid w:val="0094790F"/>
    <w:rsid w:val="00954CE1"/>
    <w:rsid w:val="009669EB"/>
    <w:rsid w:val="00966B90"/>
    <w:rsid w:val="009737B7"/>
    <w:rsid w:val="009802C4"/>
    <w:rsid w:val="009976D9"/>
    <w:rsid w:val="00997A3E"/>
    <w:rsid w:val="009A4EA3"/>
    <w:rsid w:val="009A55DC"/>
    <w:rsid w:val="009C220D"/>
    <w:rsid w:val="00A211B2"/>
    <w:rsid w:val="00A2727E"/>
    <w:rsid w:val="00A27613"/>
    <w:rsid w:val="00A35524"/>
    <w:rsid w:val="00A74F99"/>
    <w:rsid w:val="00A82BA3"/>
    <w:rsid w:val="00A92012"/>
    <w:rsid w:val="00A94ACC"/>
    <w:rsid w:val="00AD35FE"/>
    <w:rsid w:val="00AE6FA4"/>
    <w:rsid w:val="00B03907"/>
    <w:rsid w:val="00B11811"/>
    <w:rsid w:val="00B311E1"/>
    <w:rsid w:val="00B34918"/>
    <w:rsid w:val="00B46F56"/>
    <w:rsid w:val="00B4735C"/>
    <w:rsid w:val="00B6495E"/>
    <w:rsid w:val="00B77CB0"/>
    <w:rsid w:val="00B90EC2"/>
    <w:rsid w:val="00BA268F"/>
    <w:rsid w:val="00BC3D53"/>
    <w:rsid w:val="00C079CA"/>
    <w:rsid w:val="00C133F3"/>
    <w:rsid w:val="00C255F7"/>
    <w:rsid w:val="00C3294E"/>
    <w:rsid w:val="00C67741"/>
    <w:rsid w:val="00C74647"/>
    <w:rsid w:val="00C76039"/>
    <w:rsid w:val="00C76480"/>
    <w:rsid w:val="00C92FD6"/>
    <w:rsid w:val="00CC6598"/>
    <w:rsid w:val="00CC6BB1"/>
    <w:rsid w:val="00CD30D6"/>
    <w:rsid w:val="00D14E73"/>
    <w:rsid w:val="00D152EB"/>
    <w:rsid w:val="00D427C4"/>
    <w:rsid w:val="00D6155E"/>
    <w:rsid w:val="00D62D41"/>
    <w:rsid w:val="00D74183"/>
    <w:rsid w:val="00DC47A2"/>
    <w:rsid w:val="00DE1551"/>
    <w:rsid w:val="00DE7FB7"/>
    <w:rsid w:val="00E12B47"/>
    <w:rsid w:val="00E20DDA"/>
    <w:rsid w:val="00E32A8B"/>
    <w:rsid w:val="00E36054"/>
    <w:rsid w:val="00E37E7B"/>
    <w:rsid w:val="00E46E04"/>
    <w:rsid w:val="00E5184C"/>
    <w:rsid w:val="00E727C6"/>
    <w:rsid w:val="00E87396"/>
    <w:rsid w:val="00E9765E"/>
    <w:rsid w:val="00EC42A3"/>
    <w:rsid w:val="00F01EB5"/>
    <w:rsid w:val="00F03FC7"/>
    <w:rsid w:val="00F07933"/>
    <w:rsid w:val="00F14743"/>
    <w:rsid w:val="00F14F6A"/>
    <w:rsid w:val="00F32D50"/>
    <w:rsid w:val="00F83033"/>
    <w:rsid w:val="00F966AA"/>
    <w:rsid w:val="00FA079A"/>
    <w:rsid w:val="00FA4D50"/>
    <w:rsid w:val="00FB538F"/>
    <w:rsid w:val="00FC3071"/>
    <w:rsid w:val="00FD5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3AA"/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qFormat/>
    <w:rsid w:val="0000525E"/>
    <w:pPr>
      <w:spacing w:before="200" w:after="12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qFormat/>
    <w:rsid w:val="001973AA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Heading3">
    <w:name w:val="heading 3"/>
    <w:basedOn w:val="Normal"/>
    <w:next w:val="Normal"/>
    <w:qFormat/>
    <w:rsid w:val="001973AA"/>
    <w:pPr>
      <w:outlineLvl w:val="2"/>
    </w:pPr>
    <w:rPr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Normal"/>
    <w:next w:val="Normal"/>
    <w:link w:val="FieldTextChar"/>
    <w:qFormat/>
    <w:rsid w:val="002B652C"/>
    <w:rPr>
      <w:b/>
      <w:szCs w:val="19"/>
    </w:rPr>
  </w:style>
  <w:style w:type="character" w:customStyle="1" w:styleId="FieldTextChar">
    <w:name w:val="Field Text Char"/>
    <w:basedOn w:val="DefaultParagraphFont"/>
    <w:link w:val="FieldText"/>
    <w:rsid w:val="002B652C"/>
    <w:rPr>
      <w:rFonts w:ascii="Arial" w:hAnsi="Arial"/>
      <w:b/>
      <w:sz w:val="19"/>
      <w:szCs w:val="19"/>
      <w:lang w:val="en-US" w:eastAsia="en-US" w:bidi="ar-SA"/>
    </w:rPr>
  </w:style>
  <w:style w:type="table" w:styleId="TableGrid">
    <w:name w:val="Table Grid"/>
    <w:basedOn w:val="TableNormal"/>
    <w:uiPriority w:val="59"/>
    <w:rsid w:val="002B6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nyName">
    <w:name w:val="Company Name"/>
    <w:basedOn w:val="Normal"/>
    <w:qFormat/>
    <w:rsid w:val="001973AA"/>
    <w:pPr>
      <w:jc w:val="right"/>
    </w:pPr>
    <w:rPr>
      <w:rFonts w:asciiTheme="majorHAnsi" w:hAnsiTheme="majorHAnsi"/>
      <w:b/>
      <w:color w:val="404040" w:themeColor="text1" w:themeTint="BF"/>
      <w:sz w:val="28"/>
    </w:rPr>
  </w:style>
  <w:style w:type="paragraph" w:styleId="Header">
    <w:name w:val="header"/>
    <w:basedOn w:val="Normal"/>
    <w:link w:val="HeaderChar"/>
    <w:unhideWhenUsed/>
    <w:qFormat/>
    <w:rsid w:val="00BC3D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3D53"/>
    <w:rPr>
      <w:rFonts w:asciiTheme="minorHAnsi" w:hAnsiTheme="minorHAnsi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BC3D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D53"/>
    <w:rPr>
      <w:rFonts w:asciiTheme="minorHAnsi" w:hAnsiTheme="minorHAnsi"/>
      <w:sz w:val="18"/>
      <w:szCs w:val="24"/>
    </w:rPr>
  </w:style>
  <w:style w:type="paragraph" w:styleId="ListParagraph">
    <w:name w:val="List Paragraph"/>
    <w:basedOn w:val="Normal"/>
    <w:uiPriority w:val="34"/>
    <w:qFormat/>
    <w:rsid w:val="007A65D3"/>
    <w:pPr>
      <w:numPr>
        <w:numId w:val="11"/>
      </w:numPr>
      <w:tabs>
        <w:tab w:val="left" w:pos="216"/>
      </w:tabs>
      <w:spacing w:before="40" w:after="40"/>
    </w:pPr>
  </w:style>
  <w:style w:type="paragraph" w:customStyle="1" w:styleId="Default">
    <w:name w:val="Default"/>
    <w:rsid w:val="0016433C"/>
    <w:pPr>
      <w:autoSpaceDE w:val="0"/>
      <w:autoSpaceDN w:val="0"/>
      <w:adjustRightInd w:val="0"/>
    </w:pPr>
    <w:rPr>
      <w:rFonts w:ascii="ITC Franklin Gothic Std Book" w:hAnsi="ITC Franklin Gothic Std Book" w:cs="ITC Franklin Gothic Std Book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6433C"/>
    <w:rPr>
      <w:b/>
      <w:bCs/>
      <w:i w:val="0"/>
      <w:iCs w:val="0"/>
    </w:rPr>
  </w:style>
  <w:style w:type="paragraph" w:customStyle="1" w:styleId="ProcedureText">
    <w:name w:val="Procedure Text"/>
    <w:basedOn w:val="Normal"/>
    <w:rsid w:val="00FA079A"/>
    <w:pPr>
      <w:overflowPunct w:val="0"/>
      <w:autoSpaceDE w:val="0"/>
      <w:autoSpaceDN w:val="0"/>
      <w:adjustRightInd w:val="0"/>
      <w:spacing w:before="240"/>
      <w:ind w:left="720" w:hanging="720"/>
      <w:jc w:val="both"/>
      <w:textAlignment w:val="baseline"/>
    </w:pPr>
    <w:rPr>
      <w:rFonts w:ascii="Arial" w:hAnsi="Arial"/>
      <w:sz w:val="24"/>
      <w:szCs w:val="20"/>
    </w:rPr>
  </w:style>
  <w:style w:type="paragraph" w:styleId="Title">
    <w:name w:val="Title"/>
    <w:basedOn w:val="Normal"/>
    <w:link w:val="TitleChar"/>
    <w:qFormat/>
    <w:rsid w:val="00AD35FE"/>
    <w:pPr>
      <w:ind w:left="2880"/>
      <w:jc w:val="right"/>
      <w:outlineLvl w:val="0"/>
    </w:pPr>
    <w:rPr>
      <w:rFonts w:ascii="Arial Narrow" w:hAnsi="Arial Narrow"/>
      <w:b/>
      <w:spacing w:val="-4"/>
      <w:sz w:val="44"/>
      <w:szCs w:val="20"/>
    </w:rPr>
  </w:style>
  <w:style w:type="character" w:customStyle="1" w:styleId="TitleChar">
    <w:name w:val="Title Char"/>
    <w:basedOn w:val="DefaultParagraphFont"/>
    <w:link w:val="Title"/>
    <w:rsid w:val="00AD35FE"/>
    <w:rPr>
      <w:rFonts w:ascii="Arial Narrow" w:hAnsi="Arial Narrow"/>
      <w:b/>
      <w:spacing w:val="-4"/>
      <w:sz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6.png@01D2F996.8DF3790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cid:image007.png@01D2F996.8DF3790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90242\Desktop\DTO%20LLC%20HR%20FORMS\Employee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8DE06FDB34B40A2631B8E879BBBCB" ma:contentTypeVersion="6" ma:contentTypeDescription="Create a new document." ma:contentTypeScope="" ma:versionID="d35e3125ad4a2f77652bbe1569f3af87">
  <xsd:schema xmlns:xsd="http://www.w3.org/2001/XMLSchema" xmlns:xs="http://www.w3.org/2001/XMLSchema" xmlns:p="http://schemas.microsoft.com/office/2006/metadata/properties" xmlns:ns2="fee077c8-d39c-4ee0-ba7f-279f864c3afa" xmlns:ns3="a466a9ec-35f7-48e2-a522-0803f97ac1bf" targetNamespace="http://schemas.microsoft.com/office/2006/metadata/properties" ma:root="true" ma:fieldsID="60e009774bedbed50ac97f66975ffe16" ns2:_="" ns3:_="">
    <xsd:import namespace="fee077c8-d39c-4ee0-ba7f-279f864c3afa"/>
    <xsd:import namespace="a466a9ec-35f7-48e2-a522-0803f97ac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Statu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077c8-d39c-4ee0-ba7f-279f864c3a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a9ec-35f7-48e2-a522-0803f97ac1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ee077c8-d39c-4ee0-ba7f-279f864c3afa">
      <UserInfo>
        <DisplayName>Rebecca Hauser</DisplayName>
        <AccountId>39</AccountId>
        <AccountType/>
      </UserInfo>
    </SharedWithUsers>
    <Status xmlns="a466a9ec-35f7-48e2-a522-0803f97ac1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CA9E3-69CB-4156-9720-F9A2FD173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077c8-d39c-4ee0-ba7f-279f864c3afa"/>
    <ds:schemaRef ds:uri="a466a9ec-35f7-48e2-a522-0803f97ac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0E262A-E1EE-4E8E-A834-6F9EF90ED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E72383-F99D-48CA-81CB-E7A8AD807160}">
  <ds:schemaRefs>
    <ds:schemaRef ds:uri="http://schemas.microsoft.com/office/2006/metadata/properties"/>
    <ds:schemaRef ds:uri="http://schemas.microsoft.com/office/infopath/2007/PartnerControls"/>
    <ds:schemaRef ds:uri="fee077c8-d39c-4ee0-ba7f-279f864c3afa"/>
    <ds:schemaRef ds:uri="a466a9ec-35f7-48e2-a522-0803f97ac1bf"/>
  </ds:schemaRefs>
</ds:datastoreItem>
</file>

<file path=customXml/itemProps4.xml><?xml version="1.0" encoding="utf-8"?>
<ds:datastoreItem xmlns:ds="http://schemas.openxmlformats.org/officeDocument/2006/customXml" ds:itemID="{EA06C325-C47A-4CC4-B746-3CD58243A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Information.dotx</Template>
  <TotalTime>1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Clendennen</dc:creator>
  <cp:lastModifiedBy>usrf</cp:lastModifiedBy>
  <cp:revision>2</cp:revision>
  <cp:lastPrinted>2002-03-15T16:02:00Z</cp:lastPrinted>
  <dcterms:created xsi:type="dcterms:W3CDTF">2017-07-10T15:20:00Z</dcterms:created>
  <dcterms:modified xsi:type="dcterms:W3CDTF">2017-07-10T15:20:00Z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TC060889361033</vt:lpwstr>
  </property>
  <property fmtid="{D5CDD505-2E9C-101B-9397-08002B2CF9AE}" pid="3" name="ContentTypeId">
    <vt:lpwstr>0x0101001CD8DE06FDB34B40A2631B8E879BBBCB</vt:lpwstr>
  </property>
</Properties>
</file>