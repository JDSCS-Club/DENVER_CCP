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655" w:rsidRPr="00375A18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2070"/>
        <w:gridCol w:w="4050"/>
      </w:tblGrid>
      <w:tr w:rsidR="00816655" w:rsidRPr="00375A18" w:rsidTr="00E9765E">
        <w:trPr>
          <w:trHeight w:val="288"/>
        </w:trPr>
        <w:tc>
          <w:tcPr>
            <w:tcW w:w="1890" w:type="dxa"/>
            <w:vAlign w:val="bottom"/>
          </w:tcPr>
          <w:p w:rsidR="00816655" w:rsidRPr="00375A18" w:rsidRDefault="00816655" w:rsidP="0018267E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ECN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375A18" w:rsidRDefault="00816655" w:rsidP="0018267E">
            <w:pPr>
              <w:pStyle w:val="FieldText"/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375A18" w:rsidRDefault="00816655" w:rsidP="00E9765E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ECN </w:t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Title</w:t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375A18" w:rsidRDefault="00B60D68" w:rsidP="00AA1564">
            <w:pPr>
              <w:pStyle w:val="FieldText"/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Communication</w:t>
            </w:r>
            <w:r w:rsidR="001F3A2D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System Software</w:t>
            </w:r>
            <w:r w:rsidR="00C14537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r w:rsidR="006440C0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(</w:t>
            </w:r>
            <w:r w:rsidR="00D4344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CRA-LICM and CRA-VOIP</w:t>
            </w:r>
            <w:r w:rsidR="006440C0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) </w:t>
            </w:r>
            <w:r w:rsidR="00C14537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Change</w:t>
            </w:r>
          </w:p>
        </w:tc>
      </w:tr>
      <w:tr w:rsidR="00E9765E" w:rsidRPr="00375A18" w:rsidTr="00E9765E">
        <w:trPr>
          <w:trHeight w:val="288"/>
        </w:trPr>
        <w:tc>
          <w:tcPr>
            <w:tcW w:w="1890" w:type="dxa"/>
            <w:vAlign w:val="bottom"/>
          </w:tcPr>
          <w:p w:rsidR="00E9765E" w:rsidRPr="00375A18" w:rsidRDefault="00E9765E" w:rsidP="00E9765E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Date: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375A18" w:rsidRDefault="00D4344E" w:rsidP="00E9765E">
            <w:pPr>
              <w:pStyle w:val="FieldText"/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2/08</w:t>
            </w:r>
            <w:r w:rsidR="00533C92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/201</w:t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8</w:t>
            </w:r>
          </w:p>
        </w:tc>
        <w:tc>
          <w:tcPr>
            <w:tcW w:w="2070" w:type="dxa"/>
            <w:vAlign w:val="bottom"/>
          </w:tcPr>
          <w:p w:rsidR="00E9765E" w:rsidRPr="00375A18" w:rsidRDefault="00E9765E" w:rsidP="00E9765E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ECN Originator: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375A18" w:rsidRDefault="00533C92" w:rsidP="00E9765E">
            <w:pPr>
              <w:pStyle w:val="FieldText"/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Hyundai </w:t>
            </w:r>
            <w:proofErr w:type="spellStart"/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Rotem</w:t>
            </w:r>
            <w:proofErr w:type="spellEnd"/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(DTS/Bob </w:t>
            </w:r>
            <w:proofErr w:type="spellStart"/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Fauvelle</w:t>
            </w:r>
            <w:proofErr w:type="spellEnd"/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)</w:t>
            </w:r>
          </w:p>
        </w:tc>
      </w:tr>
      <w:tr w:rsidR="00E9765E" w:rsidRPr="00375A18" w:rsidTr="00E9765E">
        <w:trPr>
          <w:trHeight w:val="288"/>
        </w:trPr>
        <w:tc>
          <w:tcPr>
            <w:tcW w:w="1890" w:type="dxa"/>
            <w:vAlign w:val="bottom"/>
          </w:tcPr>
          <w:p w:rsidR="00E9765E" w:rsidRPr="00375A18" w:rsidRDefault="00E9765E" w:rsidP="00E9765E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ECN Schedule: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375A18" w:rsidRDefault="00533C92" w:rsidP="00E9765E">
            <w:pPr>
              <w:pStyle w:val="FieldText"/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Pr="00375A18" w:rsidRDefault="003A6008" w:rsidP="003A6008">
            <w:pPr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Component</w:t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Effected: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375A18" w:rsidRDefault="00533C92" w:rsidP="00B60D68">
            <w:pPr>
              <w:pStyle w:val="FieldText"/>
              <w:ind w:left="-270" w:firstLine="270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Rolling Stock/</w:t>
            </w:r>
            <w:r w:rsidR="00B60D68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Communication</w:t>
            </w:r>
            <w:r w:rsidR="001F3A2D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System</w:t>
            </w:r>
          </w:p>
        </w:tc>
      </w:tr>
    </w:tbl>
    <w:p w:rsidR="00E9765E" w:rsidRPr="00375A18" w:rsidRDefault="00E9765E" w:rsidP="00AE3F84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>Engineering Change Request Description</w:t>
      </w:r>
    </w:p>
    <w:tbl>
      <w:tblPr>
        <w:tblW w:w="5092" w:type="pct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7"/>
      </w:tblGrid>
      <w:tr w:rsidR="00E9765E" w:rsidRPr="00375A18" w:rsidTr="002F78FC">
        <w:trPr>
          <w:trHeight w:val="203"/>
        </w:trPr>
        <w:tc>
          <w:tcPr>
            <w:tcW w:w="5000" w:type="pct"/>
          </w:tcPr>
          <w:p w:rsidR="00D4344E" w:rsidRPr="00375A18" w:rsidRDefault="00D4344E" w:rsidP="00154884">
            <w:pPr>
              <w:pStyle w:val="a"/>
              <w:numPr>
                <w:ilvl w:val="0"/>
                <w:numId w:val="0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Chars="50" w:left="90"/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</w:pPr>
            <w:r w:rsidRPr="00375A18">
              <w:rPr>
                <w:rFonts w:ascii="Arial Unicode MS" w:eastAsia="Arial Unicode MS" w:hAnsi="Arial Unicode MS" w:cs="Arial Unicode MS" w:hint="eastAsia"/>
                <w:sz w:val="22"/>
                <w:szCs w:val="22"/>
                <w:lang w:eastAsia="ko-KR"/>
              </w:rPr>
              <w:t xml:space="preserve"># </w:t>
            </w:r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>It is confirmed that MDS failure occurs frequently during vehicle operation, and the failure of the sub-system is transmitted during even normal vehicle operation through the cause investigation. At the time of the initial system design, the problem was caused by designing the sub-device failure algorithm without confirming the correct driving condition of the vehicle.</w:t>
            </w:r>
            <w:r w:rsidR="00AE3F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 </w:t>
            </w:r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Therefore, the sub-device algorithm is </w:t>
            </w:r>
            <w:r w:rsidR="001548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improved and </w:t>
            </w:r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>modified.</w:t>
            </w:r>
          </w:p>
        </w:tc>
      </w:tr>
      <w:tr w:rsidR="00AE3F84" w:rsidRPr="00375A18" w:rsidTr="00664D3E">
        <w:trPr>
          <w:trHeight w:val="962"/>
        </w:trPr>
        <w:tc>
          <w:tcPr>
            <w:tcW w:w="5000" w:type="pct"/>
          </w:tcPr>
          <w:p w:rsidR="00AE3F84" w:rsidRPr="00375A18" w:rsidRDefault="00AE3F84" w:rsidP="00664D3E">
            <w:pPr>
              <w:pStyle w:val="a"/>
              <w:numPr>
                <w:ilvl w:val="0"/>
                <w:numId w:val="0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Chars="50" w:left="90"/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</w:pPr>
            <w:r w:rsidRPr="00375A18">
              <w:rPr>
                <w:rFonts w:ascii="Arial Unicode MS" w:eastAsia="Arial Unicode MS" w:hAnsi="Arial Unicode MS" w:cs="Arial Unicode MS" w:hint="eastAsia"/>
                <w:sz w:val="22"/>
                <w:szCs w:val="22"/>
                <w:lang w:eastAsia="ko-KR"/>
              </w:rPr>
              <w:t xml:space="preserve"># </w:t>
            </w:r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A VOIP board defect has occurred and the cause has been determined to be corrupt VOIP </w:t>
            </w:r>
            <w:proofErr w:type="spellStart"/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>Config</w:t>
            </w:r>
            <w:proofErr w:type="spellEnd"/>
            <w:r w:rsidR="007A29AF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 File.</w:t>
            </w:r>
            <w:r w:rsidR="001548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 It is confirmed that the VOIP </w:t>
            </w:r>
            <w:proofErr w:type="spellStart"/>
            <w:r w:rsidR="001548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>Config</w:t>
            </w:r>
            <w:proofErr w:type="spellEnd"/>
            <w:r w:rsidR="001548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 file is partially deleted when overwrite of Log file memory is executed.</w:t>
            </w:r>
            <w:r w:rsidR="00154884" w:rsidRPr="00664D3E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 xml:space="preserve"> </w:t>
            </w:r>
            <w:r w:rsidR="00154884" w:rsidRPr="00375A18">
              <w:rPr>
                <w:rFonts w:ascii="Arial Unicode MS" w:eastAsia="Arial Unicode MS" w:hAnsi="Arial Unicode MS" w:cs="Arial Unicode MS"/>
                <w:sz w:val="22"/>
                <w:szCs w:val="22"/>
                <w:lang w:eastAsia="ko-KR"/>
              </w:rPr>
              <w:t>Therefore, the Log File algorithm improved and modified.</w:t>
            </w:r>
            <w:bookmarkStart w:id="0" w:name="_GoBack"/>
            <w:bookmarkEnd w:id="0"/>
          </w:p>
        </w:tc>
      </w:tr>
    </w:tbl>
    <w:p w:rsidR="00E9765E" w:rsidRPr="00375A18" w:rsidRDefault="00E9765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>Engineering Change Required Documents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212"/>
        <w:gridCol w:w="1098"/>
        <w:gridCol w:w="1080"/>
      </w:tblGrid>
      <w:tr w:rsidR="00E9765E" w:rsidRPr="00375A18" w:rsidTr="003A6008">
        <w:tc>
          <w:tcPr>
            <w:tcW w:w="4212" w:type="dxa"/>
            <w:shd w:val="clear" w:color="auto" w:fill="auto"/>
          </w:tcPr>
          <w:p w:rsidR="00E9765E" w:rsidRPr="00375A18" w:rsidRDefault="00E9765E" w:rsidP="0018267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375A18" w:rsidRDefault="00E9765E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E9765E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Supplied</w:t>
            </w:r>
          </w:p>
        </w:tc>
      </w:tr>
      <w:tr w:rsidR="00E9765E" w:rsidRPr="00375A18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2D2F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F6EEC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bookmarkStart w:id="1" w:name="Check3"/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  <w:bookmarkEnd w:id="1"/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52D2F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DE7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AA1564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AA1564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  <w:tr w:rsidR="00E9765E" w:rsidRPr="00375A18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375A18" w:rsidRDefault="00E9765E" w:rsidP="00E9765E">
            <w:pPr>
              <w:tabs>
                <w:tab w:val="left" w:pos="4497"/>
              </w:tabs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375A18" w:rsidRDefault="007D360F" w:rsidP="0018267E">
            <w:pPr>
              <w:tabs>
                <w:tab w:val="left" w:pos="4497"/>
              </w:tabs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instrText xml:space="preserve"> FORMCHECKBOX </w:instrText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</w:r>
            <w:r w:rsidR="0080386B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separate"/>
            </w:r>
            <w:r w:rsidRPr="00375A18">
              <w:rPr>
                <w:rFonts w:ascii="Arial Unicode MS" w:eastAsia="Arial Unicode MS" w:hAnsi="Arial Unicode MS" w:cs="Arial Unicode MS"/>
                <w:sz w:val="22"/>
                <w:szCs w:val="22"/>
              </w:rPr>
              <w:fldChar w:fldCharType="end"/>
            </w:r>
          </w:p>
        </w:tc>
      </w:tr>
    </w:tbl>
    <w:p w:rsidR="00E9765E" w:rsidRPr="00375A18" w:rsidRDefault="00E9765E" w:rsidP="00E12B47">
      <w:pPr>
        <w:rPr>
          <w:rFonts w:ascii="Arial Unicode MS" w:eastAsia="Arial Unicode MS" w:hAnsi="Arial Unicode MS" w:cs="Arial Unicode MS"/>
          <w:sz w:val="4"/>
          <w:szCs w:val="4"/>
        </w:rPr>
      </w:pPr>
    </w:p>
    <w:p w:rsidR="00816655" w:rsidRPr="00375A18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260"/>
        <w:gridCol w:w="1080"/>
        <w:gridCol w:w="1800"/>
        <w:gridCol w:w="3628"/>
      </w:tblGrid>
      <w:tr w:rsidR="00816655" w:rsidRPr="00375A18" w:rsidTr="003A6008">
        <w:tc>
          <w:tcPr>
            <w:tcW w:w="1795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/>
                <w:u w:val="single"/>
              </w:rPr>
            </w:pPr>
            <w:r w:rsidRPr="00375A18">
              <w:rPr>
                <w:rFonts w:ascii="Arial Unicode MS" w:eastAsia="Arial Unicode MS" w:hAnsi="Arial Unicode MS" w:cs="Arial Unicode MS"/>
                <w:b/>
                <w:u w:val="single"/>
              </w:rPr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  <w:r w:rsidRPr="00375A18"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  <w:r w:rsidRPr="00375A18"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  <w:r w:rsidRPr="00375A18"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  <w:r w:rsidRPr="00375A18"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Signature</w:t>
            </w:r>
          </w:p>
        </w:tc>
      </w:tr>
      <w:tr w:rsidR="00816655" w:rsidRPr="00375A18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lastRenderedPageBreak/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 xml:space="preserve">Anne </w:t>
            </w:r>
            <w:proofErr w:type="spellStart"/>
            <w:r w:rsidRPr="00375A18">
              <w:rPr>
                <w:rFonts w:ascii="Arial Unicode MS" w:eastAsia="Arial Unicode MS" w:hAnsi="Arial Unicode MS" w:cs="Arial Unicode MS"/>
              </w:rPr>
              <w:t>Herzenberg</w:t>
            </w:r>
            <w:proofErr w:type="spellEnd"/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both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</w:p>
        </w:tc>
      </w:tr>
      <w:tr w:rsidR="00816655" w:rsidRPr="00375A18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both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</w:p>
        </w:tc>
      </w:tr>
      <w:tr w:rsidR="00816655" w:rsidRPr="00375A18" w:rsidTr="003A6008">
        <w:tc>
          <w:tcPr>
            <w:tcW w:w="1795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Chief Transportation Off</w:t>
            </w:r>
            <w:r w:rsidR="003A6008" w:rsidRPr="00375A18">
              <w:rPr>
                <w:rFonts w:ascii="Arial Unicode MS" w:eastAsia="Arial Unicode MS" w:hAnsi="Arial Unicode MS" w:cs="Arial Unicode MS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both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</w:p>
        </w:tc>
      </w:tr>
      <w:tr w:rsidR="00816655" w:rsidRPr="00375A18" w:rsidTr="003A6008">
        <w:tc>
          <w:tcPr>
            <w:tcW w:w="1795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 xml:space="preserve">Carl </w:t>
            </w:r>
            <w:proofErr w:type="spellStart"/>
            <w:r w:rsidRPr="00375A18">
              <w:rPr>
                <w:rFonts w:ascii="Arial Unicode MS" w:eastAsia="Arial Unicode MS" w:hAnsi="Arial Unicode MS" w:cs="Arial Unicode MS"/>
              </w:rPr>
              <w:t>Atencio</w:t>
            </w:r>
            <w:proofErr w:type="spellEnd"/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both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</w:p>
        </w:tc>
      </w:tr>
      <w:tr w:rsidR="00816655" w:rsidRPr="00375A18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375A18" w:rsidRDefault="00816655" w:rsidP="003A6008">
            <w:pPr>
              <w:rPr>
                <w:rFonts w:ascii="Arial Unicode MS" w:eastAsia="Arial Unicode MS" w:hAnsi="Arial Unicode MS" w:cs="Arial Unicode MS"/>
              </w:rPr>
            </w:pPr>
            <w:r w:rsidRPr="00375A18">
              <w:rPr>
                <w:rFonts w:ascii="Arial Unicode MS" w:eastAsia="Arial Unicode MS" w:hAnsi="Arial Unicode MS" w:cs="Arial Unicode MS"/>
              </w:rPr>
              <w:t xml:space="preserve">Barry </w:t>
            </w:r>
            <w:proofErr w:type="spellStart"/>
            <w:r w:rsidRPr="00375A18">
              <w:rPr>
                <w:rFonts w:ascii="Arial Unicode MS" w:eastAsia="Arial Unicode MS" w:hAnsi="Arial Unicode MS" w:cs="Arial Unicode MS"/>
              </w:rPr>
              <w:t>McGauley</w:t>
            </w:r>
            <w:proofErr w:type="spellEnd"/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375A18" w:rsidRDefault="00816655" w:rsidP="0018267E">
            <w:pPr>
              <w:tabs>
                <w:tab w:val="left" w:pos="1296"/>
              </w:tabs>
              <w:jc w:val="both"/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</w:pPr>
          </w:p>
        </w:tc>
      </w:tr>
    </w:tbl>
    <w:p w:rsidR="00816655" w:rsidRPr="00375A18" w:rsidRDefault="00816655" w:rsidP="00E12B47">
      <w:pPr>
        <w:rPr>
          <w:rFonts w:ascii="Arial Unicode MS" w:eastAsia="Arial Unicode MS" w:hAnsi="Arial Unicode MS" w:cs="Arial Unicode MS"/>
          <w:sz w:val="4"/>
          <w:szCs w:val="4"/>
        </w:rPr>
      </w:pPr>
    </w:p>
    <w:p w:rsidR="00816655" w:rsidRPr="00375A18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 xml:space="preserve">Disposition </w:t>
      </w:r>
      <w:r w:rsidRPr="00375A18">
        <w:rPr>
          <w:rFonts w:ascii="Arial Unicode MS" w:eastAsia="Arial Unicode MS" w:hAnsi="Arial Unicode MS" w:cs="Arial Unicode MS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6"/>
        <w:gridCol w:w="2357"/>
        <w:gridCol w:w="2357"/>
        <w:gridCol w:w="2357"/>
      </w:tblGrid>
      <w:tr w:rsidR="00816655" w:rsidRPr="00375A18" w:rsidTr="003A6008">
        <w:tc>
          <w:tcPr>
            <w:tcW w:w="2356" w:type="dxa"/>
            <w:shd w:val="clear" w:color="auto" w:fill="auto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Cs/>
              </w:rPr>
            </w:pPr>
            <w:r w:rsidRPr="00375A18">
              <w:rPr>
                <w:rFonts w:ascii="Arial Unicode MS" w:eastAsia="Arial Unicode MS" w:hAnsi="Arial Unicode MS" w:cs="Arial Unicode MS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Cs/>
              </w:rPr>
            </w:pPr>
            <w:r w:rsidRPr="00375A18">
              <w:rPr>
                <w:rFonts w:ascii="Arial Unicode MS" w:eastAsia="Arial Unicode MS" w:hAnsi="Arial Unicode MS" w:cs="Arial Unicode MS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Cs/>
              </w:rPr>
            </w:pPr>
            <w:r w:rsidRPr="00375A18">
              <w:rPr>
                <w:rFonts w:ascii="Arial Unicode MS" w:eastAsia="Arial Unicode MS" w:hAnsi="Arial Unicode MS" w:cs="Arial Unicode MS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375A18" w:rsidRDefault="00816655" w:rsidP="0018267E">
            <w:pPr>
              <w:tabs>
                <w:tab w:val="left" w:pos="1296"/>
              </w:tabs>
              <w:jc w:val="center"/>
              <w:rPr>
                <w:rFonts w:ascii="Arial Unicode MS" w:eastAsia="Arial Unicode MS" w:hAnsi="Arial Unicode MS" w:cs="Arial Unicode MS"/>
                <w:bCs/>
              </w:rPr>
            </w:pPr>
            <w:r w:rsidRPr="00375A18">
              <w:rPr>
                <w:rFonts w:ascii="Arial Unicode MS" w:eastAsia="Arial Unicode MS" w:hAnsi="Arial Unicode MS" w:cs="Arial Unicode MS"/>
                <w:bCs/>
              </w:rPr>
              <w:t>Resubmit Changes Required</w:t>
            </w:r>
          </w:p>
        </w:tc>
      </w:tr>
    </w:tbl>
    <w:p w:rsidR="00E727C6" w:rsidRPr="00375A18" w:rsidRDefault="00E727C6" w:rsidP="00E12B47">
      <w:pPr>
        <w:rPr>
          <w:rFonts w:ascii="Arial Unicode MS" w:eastAsia="Arial Unicode MS" w:hAnsi="Arial Unicode MS" w:cs="Arial Unicode MS"/>
          <w:sz w:val="4"/>
          <w:szCs w:val="4"/>
        </w:rPr>
      </w:pPr>
    </w:p>
    <w:p w:rsidR="00E727C6" w:rsidRPr="00375A18" w:rsidRDefault="00E727C6" w:rsidP="00E727C6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Arial Unicode MS" w:eastAsia="Arial Unicode MS" w:hAnsi="Arial Unicode MS" w:cs="Arial Unicode MS"/>
          <w:szCs w:val="22"/>
        </w:rPr>
      </w:pPr>
      <w:r w:rsidRPr="00375A18">
        <w:rPr>
          <w:rFonts w:ascii="Arial Unicode MS" w:eastAsia="Arial Unicode MS" w:hAnsi="Arial Unicode MS" w:cs="Arial Unicode MS"/>
          <w:szCs w:val="22"/>
        </w:rPr>
        <w:t>Distribution Instructions:</w:t>
      </w:r>
    </w:p>
    <w:p w:rsidR="00E727C6" w:rsidRPr="00375A18" w:rsidRDefault="00E727C6" w:rsidP="00E727C6">
      <w:pPr>
        <w:tabs>
          <w:tab w:val="left" w:pos="5040"/>
        </w:tabs>
        <w:jc w:val="both"/>
        <w:rPr>
          <w:rFonts w:ascii="Arial Unicode MS" w:eastAsia="Arial Unicode MS" w:hAnsi="Arial Unicode MS" w:cs="Arial Unicode MS"/>
        </w:rPr>
      </w:pPr>
      <w:r w:rsidRPr="00375A18">
        <w:rPr>
          <w:rFonts w:ascii="Arial Unicode MS" w:eastAsia="Arial Unicode MS" w:hAnsi="Arial Unicode MS" w:cs="Arial Unicode MS"/>
        </w:rPr>
        <w:t>Original – DTO Document Control Permanent Record</w:t>
      </w:r>
      <w:r w:rsidRPr="00375A18">
        <w:rPr>
          <w:rFonts w:ascii="Arial Unicode MS" w:eastAsia="Arial Unicode MS" w:hAnsi="Arial Unicode MS" w:cs="Arial Unicode MS"/>
        </w:rPr>
        <w:tab/>
      </w:r>
    </w:p>
    <w:p w:rsidR="00E727C6" w:rsidRPr="00375A18" w:rsidRDefault="00E727C6" w:rsidP="00E727C6">
      <w:pPr>
        <w:tabs>
          <w:tab w:val="left" w:pos="5040"/>
        </w:tabs>
        <w:jc w:val="both"/>
        <w:rPr>
          <w:rFonts w:ascii="Arial Unicode MS" w:eastAsia="Arial Unicode MS" w:hAnsi="Arial Unicode MS" w:cs="Arial Unicode MS"/>
        </w:rPr>
      </w:pPr>
      <w:r w:rsidRPr="00375A18">
        <w:rPr>
          <w:rFonts w:ascii="Arial Unicode MS" w:eastAsia="Arial Unicode MS" w:hAnsi="Arial Unicode MS" w:cs="Arial Unicode MS"/>
        </w:rPr>
        <w:t>1 copy DTO Chief Engineer</w:t>
      </w:r>
      <w:r w:rsidRPr="00375A18">
        <w:rPr>
          <w:rFonts w:ascii="Arial Unicode MS" w:eastAsia="Arial Unicode MS" w:hAnsi="Arial Unicode MS" w:cs="Arial Unicode MS"/>
        </w:rPr>
        <w:tab/>
        <w:t>1 copy DTO Chief Mechanical Officer</w:t>
      </w:r>
    </w:p>
    <w:p w:rsidR="00E727C6" w:rsidRPr="00375A18" w:rsidRDefault="00E727C6" w:rsidP="00E727C6">
      <w:pPr>
        <w:rPr>
          <w:rFonts w:ascii="Arial Unicode MS" w:eastAsia="Arial Unicode MS" w:hAnsi="Arial Unicode MS" w:cs="Arial Unicode MS"/>
        </w:rPr>
      </w:pPr>
      <w:r w:rsidRPr="00375A18">
        <w:rPr>
          <w:rFonts w:ascii="Arial Unicode MS" w:eastAsia="Arial Unicode MS" w:hAnsi="Arial Unicode MS" w:cs="Arial Unicode MS"/>
        </w:rPr>
        <w:t>1 copy DTO Chief Transportation Officer</w:t>
      </w:r>
      <w:r w:rsidRPr="00375A18">
        <w:rPr>
          <w:rFonts w:ascii="Arial Unicode MS" w:eastAsia="Arial Unicode MS" w:hAnsi="Arial Unicode MS" w:cs="Arial Unicode MS"/>
        </w:rPr>
        <w:tab/>
      </w:r>
      <w:r w:rsidR="00E9765E" w:rsidRPr="00375A18">
        <w:rPr>
          <w:rFonts w:ascii="Arial Unicode MS" w:eastAsia="Arial Unicode MS" w:hAnsi="Arial Unicode MS" w:cs="Arial Unicode MS"/>
        </w:rPr>
        <w:tab/>
      </w:r>
      <w:r w:rsidR="00E9765E" w:rsidRPr="00375A18">
        <w:rPr>
          <w:rFonts w:ascii="Arial Unicode MS" w:eastAsia="Arial Unicode MS" w:hAnsi="Arial Unicode MS" w:cs="Arial Unicode MS"/>
        </w:rPr>
        <w:tab/>
      </w:r>
      <w:r w:rsidRPr="00375A18">
        <w:rPr>
          <w:rFonts w:ascii="Arial Unicode MS" w:eastAsia="Arial Unicode MS" w:hAnsi="Arial Unicode MS" w:cs="Arial Unicode MS"/>
        </w:rPr>
        <w:t>1 copy – Originator</w:t>
      </w:r>
    </w:p>
    <w:p w:rsidR="002F78FC" w:rsidRPr="00375A18" w:rsidRDefault="002F78FC" w:rsidP="00E727C6">
      <w:pPr>
        <w:rPr>
          <w:rFonts w:ascii="Arial Unicode MS" w:eastAsia="Arial Unicode MS" w:hAnsi="Arial Unicode MS" w:cs="Arial Unicode MS"/>
        </w:rPr>
      </w:pPr>
    </w:p>
    <w:p w:rsidR="002F78FC" w:rsidRPr="00375A18" w:rsidRDefault="002F78FC" w:rsidP="00E727C6">
      <w:pPr>
        <w:rPr>
          <w:rFonts w:ascii="Arial Unicode MS" w:eastAsia="Arial Unicode MS" w:hAnsi="Arial Unicode MS" w:cs="Arial Unicode MS"/>
        </w:rPr>
      </w:pPr>
    </w:p>
    <w:p w:rsidR="002F78FC" w:rsidRPr="00375A18" w:rsidRDefault="002F78FC" w:rsidP="00E727C6">
      <w:pPr>
        <w:rPr>
          <w:rFonts w:ascii="Arial Unicode MS" w:eastAsia="Arial Unicode MS" w:hAnsi="Arial Unicode MS" w:cs="Arial Unicode MS"/>
        </w:rPr>
      </w:pPr>
    </w:p>
    <w:p w:rsidR="002F78FC" w:rsidRPr="00375A18" w:rsidRDefault="002F78FC" w:rsidP="00E727C6">
      <w:pPr>
        <w:rPr>
          <w:rFonts w:ascii="Arial Unicode MS" w:eastAsia="Arial Unicode MS" w:hAnsi="Arial Unicode MS" w:cs="Arial Unicode MS"/>
          <w:sz w:val="4"/>
          <w:szCs w:val="4"/>
        </w:rPr>
      </w:pPr>
    </w:p>
    <w:sectPr w:rsidR="002F78FC" w:rsidRPr="00375A18" w:rsidSect="00BC3D53">
      <w:headerReference w:type="default" r:id="rId11"/>
      <w:footerReference w:type="default" r:id="rId12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86B" w:rsidRDefault="0080386B" w:rsidP="00BC3D53">
      <w:r>
        <w:separator/>
      </w:r>
    </w:p>
  </w:endnote>
  <w:endnote w:type="continuationSeparator" w:id="0">
    <w:p w:rsidR="0080386B" w:rsidRDefault="0080386B" w:rsidP="00BC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76" w:rsidRDefault="00154884" w:rsidP="00BC3D53">
    <w:pPr>
      <w:pStyle w:val="a6"/>
    </w:pP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70528" behindDoc="0" locked="0" layoutInCell="1" allowOverlap="1">
              <wp:simplePos x="0" y="0"/>
              <wp:positionH relativeFrom="column">
                <wp:posOffset>-170180</wp:posOffset>
              </wp:positionH>
              <wp:positionV relativeFrom="paragraph">
                <wp:posOffset>62864</wp:posOffset>
              </wp:positionV>
              <wp:extent cx="6294120" cy="0"/>
              <wp:effectExtent l="0" t="0" r="30480" b="1905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4120" cy="0"/>
                      </a:xfrm>
                      <a:prstGeom prst="straightConnector1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  <a:extLst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7771E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left:0;text-align:left;margin-left:-13.4pt;margin-top:4.95pt;width:495.6pt;height:0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HVpeFIcAgAAngQAAA4AAAAAAAAAAAAAAAAALgIAAGRycy9lMm9Eb2MueG1sUEsBAi0A&#10;FAAGAAgAAAAhAACfNKbdAAAABwEAAA8AAAAAAAAAAAAAAAAAdgQAAGRycy9kb3ducmV2LnhtbFBL&#10;BQYAAAAABAAEAPMAAACABQAAAAA=&#10;" strokecolor="#7f7f7f [1612]"/>
          </w:pict>
        </mc:Fallback>
      </mc:AlternateContent>
    </w:r>
  </w:p>
  <w:sdt>
    <w:sdtPr>
      <w:id w:val="1015039804"/>
      <w:docPartObj>
        <w:docPartGallery w:val="Page Numbers (Bottom of Page)"/>
        <w:docPartUnique/>
      </w:docPartObj>
    </w:sdtPr>
    <w:sdtEndPr/>
    <w:sdtContent>
      <w:sdt>
        <w:sdtPr>
          <w:id w:val="233746899"/>
          <w:docPartObj>
            <w:docPartGallery w:val="Page Numbers (Top of Page)"/>
            <w:docPartUnique/>
          </w:docPartObj>
        </w:sdtPr>
        <w:sdtEndPr/>
        <w:sdtContent>
          <w:p w:rsidR="00127376" w:rsidRDefault="00CE59A0" w:rsidP="00954CE1">
            <w:pPr>
              <w:ind w:left="-270"/>
            </w:pPr>
            <w:r w:rsidRPr="00CE59A0">
              <w:rPr>
                <w:rFonts w:ascii="Arial" w:hAnsi="Arial" w:cs="Arial"/>
                <w:sz w:val="20"/>
              </w:rPr>
              <w:t>CM-</w:t>
            </w:r>
            <w:r w:rsidR="008C48B7" w:rsidRPr="00CE59A0">
              <w:rPr>
                <w:rFonts w:ascii="Arial" w:hAnsi="Arial" w:cs="Arial"/>
                <w:sz w:val="20"/>
              </w:rPr>
              <w:t xml:space="preserve"> </w:t>
            </w:r>
            <w:r w:rsidR="008C48B7">
              <w:rPr>
                <w:rFonts w:ascii="Arial" w:hAnsi="Arial" w:cs="Arial"/>
                <w:sz w:val="20"/>
              </w:rPr>
              <w:t>002</w:t>
            </w:r>
            <w:r w:rsidR="00954CE1">
              <w:rPr>
                <w:rFonts w:ascii="Arial" w:hAnsi="Arial" w:cs="Arial"/>
                <w:sz w:val="20"/>
              </w:rPr>
              <w:t xml:space="preserve"> (Rev. </w:t>
            </w:r>
            <w:r w:rsidR="00E9765E">
              <w:rPr>
                <w:rFonts w:ascii="Arial" w:hAnsi="Arial" w:cs="Arial"/>
                <w:sz w:val="20"/>
              </w:rPr>
              <w:t>10</w:t>
            </w:r>
            <w:r w:rsidR="00954CE1">
              <w:rPr>
                <w:rFonts w:ascii="Arial" w:hAnsi="Arial" w:cs="Arial"/>
                <w:sz w:val="20"/>
              </w:rPr>
              <w:t>/</w:t>
            </w:r>
            <w:r w:rsidR="00E9765E">
              <w:rPr>
                <w:rFonts w:ascii="Arial" w:hAnsi="Arial" w:cs="Arial"/>
                <w:sz w:val="20"/>
              </w:rPr>
              <w:t>2</w:t>
            </w:r>
            <w:r w:rsidR="00943691">
              <w:rPr>
                <w:rFonts w:ascii="Arial" w:hAnsi="Arial" w:cs="Arial"/>
                <w:sz w:val="20"/>
              </w:rPr>
              <w:t>1</w:t>
            </w:r>
            <w:r w:rsidR="00954CE1" w:rsidRPr="00954CE1">
              <w:rPr>
                <w:rFonts w:ascii="Arial" w:hAnsi="Arial" w:cs="Arial"/>
                <w:sz w:val="20"/>
              </w:rPr>
              <w:t>/201</w:t>
            </w:r>
            <w:r w:rsidR="00E9765E">
              <w:rPr>
                <w:rFonts w:ascii="Arial" w:hAnsi="Arial" w:cs="Arial"/>
                <w:sz w:val="20"/>
              </w:rPr>
              <w:t>6</w:t>
            </w:r>
            <w:r w:rsidR="00616DAA" w:rsidRPr="00954CE1">
              <w:rPr>
                <w:rFonts w:ascii="Arial" w:hAnsi="Arial" w:cs="Arial"/>
                <w:sz w:val="20"/>
              </w:rPr>
              <w:t>)</w:t>
            </w:r>
            <w:r w:rsidR="00616DAA" w:rsidRPr="009743EA">
              <w:rPr>
                <w:rFonts w:ascii="Arial" w:hAnsi="Arial" w:cs="Arial"/>
                <w:sz w:val="20"/>
              </w:rPr>
              <w:t xml:space="preserve"> </w:t>
            </w:r>
            <w:r w:rsidR="00616DAA" w:rsidRPr="00741F5E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>
              <w:t xml:space="preserve">            </w:t>
            </w:r>
            <w:r w:rsidR="00954CE1">
              <w:t xml:space="preserve">                           </w:t>
            </w:r>
            <w:r w:rsidR="008C48B7">
              <w:t xml:space="preserve">      </w:t>
            </w:r>
            <w:r w:rsidR="00954CE1">
              <w:t xml:space="preserve">                                 </w:t>
            </w:r>
            <w:r w:rsidR="00127376" w:rsidRPr="00E55D6D">
              <w:rPr>
                <w:rFonts w:ascii="Arial" w:hAnsi="Arial" w:cs="Arial"/>
                <w:sz w:val="20"/>
              </w:rPr>
              <w:t xml:space="preserve">Page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664D3E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E55D6D">
              <w:rPr>
                <w:rFonts w:ascii="Arial" w:hAnsi="Arial" w:cs="Arial"/>
                <w:sz w:val="20"/>
              </w:rPr>
              <w:t xml:space="preserve"> of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664D3E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86B" w:rsidRDefault="0080386B" w:rsidP="00BC3D53">
      <w:r>
        <w:separator/>
      </w:r>
    </w:p>
  </w:footnote>
  <w:footnote w:type="continuationSeparator" w:id="0">
    <w:p w:rsidR="0080386B" w:rsidRDefault="0080386B" w:rsidP="00BC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183" w:rsidRPr="00BC3D53" w:rsidRDefault="00D74183" w:rsidP="00D74183">
    <w:pPr>
      <w:pStyle w:val="a6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  <w:lang w:eastAsia="ko-K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  </w:t>
    </w:r>
    <w:r w:rsidR="00AD35FE">
      <w:rPr>
        <w:rFonts w:ascii="Arial" w:hAnsi="Arial" w:cs="Arial"/>
        <w:b/>
        <w:sz w:val="24"/>
      </w:rPr>
      <w:t xml:space="preserve">Engineering </w:t>
    </w:r>
  </w:p>
  <w:p w:rsidR="00D74183" w:rsidRPr="00720822" w:rsidRDefault="00D74183" w:rsidP="00387F93">
    <w:pPr>
      <w:pStyle w:val="a6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>
      <w:rPr>
        <w:rFonts w:ascii="Arial" w:hAnsi="Arial" w:cs="Arial"/>
        <w:b/>
        <w:bCs/>
        <w:i/>
        <w:color w:val="FF0000"/>
      </w:rPr>
      <w:tab/>
    </w:r>
    <w:r w:rsidR="00387F93">
      <w:rPr>
        <w:rFonts w:ascii="Arial" w:hAnsi="Arial" w:cs="Arial"/>
        <w:b/>
        <w:bCs/>
        <w:i/>
        <w:color w:val="FF0000"/>
      </w:rPr>
      <w:t xml:space="preserve">                              </w:t>
    </w:r>
    <w:r w:rsidR="00387F93">
      <w:rPr>
        <w:rFonts w:ascii="Arial" w:hAnsi="Arial" w:cs="Arial"/>
        <w:b/>
        <w:sz w:val="24"/>
      </w:rPr>
      <w:t>Change Notice Form</w:t>
    </w:r>
  </w:p>
  <w:p w:rsidR="00D74183" w:rsidRDefault="00154884" w:rsidP="00D74183">
    <w:pPr>
      <w:pStyle w:val="a6"/>
      <w:tabs>
        <w:tab w:val="left" w:pos="7367"/>
      </w:tabs>
    </w:pP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>
              <wp:simplePos x="0" y="0"/>
              <wp:positionH relativeFrom="column">
                <wp:posOffset>-170180</wp:posOffset>
              </wp:positionH>
              <wp:positionV relativeFrom="paragraph">
                <wp:posOffset>62864</wp:posOffset>
              </wp:positionV>
              <wp:extent cx="6294120" cy="0"/>
              <wp:effectExtent l="0" t="0" r="30480" b="19050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4120" cy="0"/>
                      </a:xfrm>
                      <a:prstGeom prst="straightConnector1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  <a:extLst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611C9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" o:spid="_x0000_s1026" type="#_x0000_t32" style="position:absolute;left:0;text-align:left;margin-left:-13.4pt;margin-top:4.95pt;width:495.6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VugGkR4CAACgBAAADgAAAAAAAAAAAAAAAAAuAgAAZHJzL2Uyb0RvYy54bWxQSwEC&#10;LQAUAAYACAAAACEAAJ80pt0AAAAHAQAADwAAAAAAAAAAAAAAAAB4BAAAZHJzL2Rvd25yZXYueG1s&#10;UEsFBgAAAAAEAAQA8wAAAIIFAAAAAA==&#10;" strokecolor="#7f7f7f [1612]"/>
          </w:pict>
        </mc:Fallback>
      </mc:AlternateContent>
    </w:r>
    <w:r w:rsidR="00D7418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ADB0D598"/>
    <w:lvl w:ilvl="0" w:tplc="B936036C">
      <w:start w:val="1"/>
      <w:numFmt w:val="bullet"/>
      <w:pStyle w:val="a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D53"/>
    <w:rsid w:val="00002F69"/>
    <w:rsid w:val="0000525E"/>
    <w:rsid w:val="000059C5"/>
    <w:rsid w:val="000071F7"/>
    <w:rsid w:val="00012E92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1FBA"/>
    <w:rsid w:val="0014663E"/>
    <w:rsid w:val="0015168E"/>
    <w:rsid w:val="00154884"/>
    <w:rsid w:val="0016433C"/>
    <w:rsid w:val="00180664"/>
    <w:rsid w:val="001973AA"/>
    <w:rsid w:val="001E73A5"/>
    <w:rsid w:val="001F3A2D"/>
    <w:rsid w:val="002123A6"/>
    <w:rsid w:val="0023137D"/>
    <w:rsid w:val="00242112"/>
    <w:rsid w:val="00250014"/>
    <w:rsid w:val="00260C00"/>
    <w:rsid w:val="00275BB5"/>
    <w:rsid w:val="00277CF7"/>
    <w:rsid w:val="00286F6A"/>
    <w:rsid w:val="00290BEE"/>
    <w:rsid w:val="00291C8C"/>
    <w:rsid w:val="002969A8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F6EEC"/>
    <w:rsid w:val="002F78FC"/>
    <w:rsid w:val="003076FD"/>
    <w:rsid w:val="00315845"/>
    <w:rsid w:val="00317005"/>
    <w:rsid w:val="003203A7"/>
    <w:rsid w:val="00335259"/>
    <w:rsid w:val="00341DE7"/>
    <w:rsid w:val="00364402"/>
    <w:rsid w:val="00375A18"/>
    <w:rsid w:val="00387F93"/>
    <w:rsid w:val="003929F1"/>
    <w:rsid w:val="003A1B63"/>
    <w:rsid w:val="003A41A1"/>
    <w:rsid w:val="003A6008"/>
    <w:rsid w:val="003B2326"/>
    <w:rsid w:val="003E028D"/>
    <w:rsid w:val="003E3579"/>
    <w:rsid w:val="003E3890"/>
    <w:rsid w:val="0040207F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B3802"/>
    <w:rsid w:val="004E282F"/>
    <w:rsid w:val="004E34C6"/>
    <w:rsid w:val="004F62AD"/>
    <w:rsid w:val="00501AE8"/>
    <w:rsid w:val="00504B65"/>
    <w:rsid w:val="005114CE"/>
    <w:rsid w:val="0052122B"/>
    <w:rsid w:val="00533C92"/>
    <w:rsid w:val="00545371"/>
    <w:rsid w:val="00550635"/>
    <w:rsid w:val="005557F6"/>
    <w:rsid w:val="00563778"/>
    <w:rsid w:val="005B4AE2"/>
    <w:rsid w:val="005C67B6"/>
    <w:rsid w:val="005E63CC"/>
    <w:rsid w:val="005F6E87"/>
    <w:rsid w:val="006052F5"/>
    <w:rsid w:val="00613129"/>
    <w:rsid w:val="00616DAA"/>
    <w:rsid w:val="00617C65"/>
    <w:rsid w:val="006440C0"/>
    <w:rsid w:val="00664D3E"/>
    <w:rsid w:val="00683A50"/>
    <w:rsid w:val="00687E58"/>
    <w:rsid w:val="00692581"/>
    <w:rsid w:val="006D2635"/>
    <w:rsid w:val="006D779C"/>
    <w:rsid w:val="006E4F63"/>
    <w:rsid w:val="006E729E"/>
    <w:rsid w:val="00712792"/>
    <w:rsid w:val="00723CB3"/>
    <w:rsid w:val="00743F4A"/>
    <w:rsid w:val="0074486B"/>
    <w:rsid w:val="007602AC"/>
    <w:rsid w:val="00774B67"/>
    <w:rsid w:val="00793AC6"/>
    <w:rsid w:val="007A29AF"/>
    <w:rsid w:val="007A3867"/>
    <w:rsid w:val="007A65D3"/>
    <w:rsid w:val="007A71DE"/>
    <w:rsid w:val="007B199B"/>
    <w:rsid w:val="007B6119"/>
    <w:rsid w:val="007D360F"/>
    <w:rsid w:val="007D478D"/>
    <w:rsid w:val="007E2A15"/>
    <w:rsid w:val="007E32E7"/>
    <w:rsid w:val="007F062C"/>
    <w:rsid w:val="0080386B"/>
    <w:rsid w:val="008107D6"/>
    <w:rsid w:val="00816655"/>
    <w:rsid w:val="00841645"/>
    <w:rsid w:val="0085279C"/>
    <w:rsid w:val="00852EC6"/>
    <w:rsid w:val="00870159"/>
    <w:rsid w:val="0087722F"/>
    <w:rsid w:val="0088782D"/>
    <w:rsid w:val="008B7081"/>
    <w:rsid w:val="008C48B7"/>
    <w:rsid w:val="008E72CF"/>
    <w:rsid w:val="008F6B13"/>
    <w:rsid w:val="00902964"/>
    <w:rsid w:val="00937437"/>
    <w:rsid w:val="00937564"/>
    <w:rsid w:val="00943691"/>
    <w:rsid w:val="0094790F"/>
    <w:rsid w:val="0095039A"/>
    <w:rsid w:val="00954CE1"/>
    <w:rsid w:val="00966B90"/>
    <w:rsid w:val="009737B7"/>
    <w:rsid w:val="009802C4"/>
    <w:rsid w:val="009976D9"/>
    <w:rsid w:val="00997A3E"/>
    <w:rsid w:val="009A4EA3"/>
    <w:rsid w:val="009A55DC"/>
    <w:rsid w:val="009C2018"/>
    <w:rsid w:val="009C220D"/>
    <w:rsid w:val="009D5C2C"/>
    <w:rsid w:val="009D7FC1"/>
    <w:rsid w:val="009E3DAB"/>
    <w:rsid w:val="00A211B2"/>
    <w:rsid w:val="00A2727E"/>
    <w:rsid w:val="00A27613"/>
    <w:rsid w:val="00A35524"/>
    <w:rsid w:val="00A53BBA"/>
    <w:rsid w:val="00A74F99"/>
    <w:rsid w:val="00A82BA3"/>
    <w:rsid w:val="00A92012"/>
    <w:rsid w:val="00A94ACC"/>
    <w:rsid w:val="00AA1564"/>
    <w:rsid w:val="00AD35FE"/>
    <w:rsid w:val="00AE3F84"/>
    <w:rsid w:val="00AE6FA4"/>
    <w:rsid w:val="00AF5307"/>
    <w:rsid w:val="00B03907"/>
    <w:rsid w:val="00B11811"/>
    <w:rsid w:val="00B12F8D"/>
    <w:rsid w:val="00B311E1"/>
    <w:rsid w:val="00B46F56"/>
    <w:rsid w:val="00B4735C"/>
    <w:rsid w:val="00B60D68"/>
    <w:rsid w:val="00B6495E"/>
    <w:rsid w:val="00B76AC5"/>
    <w:rsid w:val="00B77CB0"/>
    <w:rsid w:val="00B90EC2"/>
    <w:rsid w:val="00BA268F"/>
    <w:rsid w:val="00BC3D53"/>
    <w:rsid w:val="00C079CA"/>
    <w:rsid w:val="00C133F3"/>
    <w:rsid w:val="00C14537"/>
    <w:rsid w:val="00C255F7"/>
    <w:rsid w:val="00C51685"/>
    <w:rsid w:val="00C67741"/>
    <w:rsid w:val="00C74647"/>
    <w:rsid w:val="00C76039"/>
    <w:rsid w:val="00C76480"/>
    <w:rsid w:val="00C810FD"/>
    <w:rsid w:val="00C864B2"/>
    <w:rsid w:val="00C92FD6"/>
    <w:rsid w:val="00CB6F66"/>
    <w:rsid w:val="00CC6598"/>
    <w:rsid w:val="00CC6BB1"/>
    <w:rsid w:val="00CD30D6"/>
    <w:rsid w:val="00CE59A0"/>
    <w:rsid w:val="00D0056A"/>
    <w:rsid w:val="00D14E73"/>
    <w:rsid w:val="00D152EB"/>
    <w:rsid w:val="00D4344E"/>
    <w:rsid w:val="00D6155E"/>
    <w:rsid w:val="00D616E3"/>
    <w:rsid w:val="00D62D41"/>
    <w:rsid w:val="00D74183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52D2F"/>
    <w:rsid w:val="00E727C6"/>
    <w:rsid w:val="00E87396"/>
    <w:rsid w:val="00E9765E"/>
    <w:rsid w:val="00EC42A3"/>
    <w:rsid w:val="00EE36CF"/>
    <w:rsid w:val="00EE5F40"/>
    <w:rsid w:val="00F03FC7"/>
    <w:rsid w:val="00F07933"/>
    <w:rsid w:val="00F14743"/>
    <w:rsid w:val="00F14F6A"/>
    <w:rsid w:val="00F32D50"/>
    <w:rsid w:val="00F53AEC"/>
    <w:rsid w:val="00F83033"/>
    <w:rsid w:val="00F966AA"/>
    <w:rsid w:val="00FA079A"/>
    <w:rsid w:val="00FA4D50"/>
    <w:rsid w:val="00FB1A78"/>
    <w:rsid w:val="00FB538F"/>
    <w:rsid w:val="00FC3071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3F9518A-585C-4F01-992D-9ADA8832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1">
    <w:name w:val="heading 1"/>
    <w:basedOn w:val="a0"/>
    <w:next w:val="a0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2">
    <w:name w:val="heading 2"/>
    <w:basedOn w:val="a0"/>
    <w:next w:val="a0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3">
    <w:name w:val="heading 3"/>
    <w:basedOn w:val="a0"/>
    <w:next w:val="a0"/>
    <w:qFormat/>
    <w:rsid w:val="001973AA"/>
    <w:pPr>
      <w:outlineLvl w:val="2"/>
    </w:pPr>
    <w:rPr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a0"/>
    <w:next w:val="a0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a1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a5">
    <w:name w:val="Table Grid"/>
    <w:basedOn w:val="a2"/>
    <w:uiPriority w:val="59"/>
    <w:rsid w:val="002B6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a0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a6">
    <w:name w:val="header"/>
    <w:basedOn w:val="a0"/>
    <w:link w:val="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1"/>
    <w:link w:val="a6"/>
    <w:rsid w:val="00BC3D53"/>
    <w:rPr>
      <w:rFonts w:asciiTheme="minorHAnsi" w:hAnsiTheme="minorHAnsi"/>
      <w:sz w:val="18"/>
      <w:szCs w:val="24"/>
    </w:rPr>
  </w:style>
  <w:style w:type="paragraph" w:styleId="a7">
    <w:name w:val="footer"/>
    <w:basedOn w:val="a0"/>
    <w:link w:val="Char0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1"/>
    <w:link w:val="a7"/>
    <w:uiPriority w:val="99"/>
    <w:rsid w:val="00BC3D53"/>
    <w:rPr>
      <w:rFonts w:asciiTheme="minorHAnsi" w:hAnsiTheme="minorHAnsi"/>
      <w:sz w:val="18"/>
      <w:szCs w:val="24"/>
    </w:rPr>
  </w:style>
  <w:style w:type="paragraph" w:styleId="a">
    <w:name w:val="List Paragraph"/>
    <w:basedOn w:val="a0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a8">
    <w:name w:val="Emphasis"/>
    <w:basedOn w:val="a1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a0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a9">
    <w:name w:val="Title"/>
    <w:basedOn w:val="a0"/>
    <w:link w:val="Char1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Char1">
    <w:name w:val="제목 Char"/>
    <w:basedOn w:val="a1"/>
    <w:link w:val="a9"/>
    <w:rsid w:val="00AD35FE"/>
    <w:rPr>
      <w:rFonts w:ascii="Arial Narrow" w:hAnsi="Arial Narrow"/>
      <w:b/>
      <w:spacing w:val="-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2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E1627-A4BD-435B-9B9E-B5D9A4F40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1449CB-17C5-4046-A6AA-AFD400DD3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SNC-Lavalin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장덕수</cp:lastModifiedBy>
  <cp:revision>4</cp:revision>
  <cp:lastPrinted>2002-03-15T16:02:00Z</cp:lastPrinted>
  <dcterms:created xsi:type="dcterms:W3CDTF">2018-02-12T04:36:00Z</dcterms:created>
  <dcterms:modified xsi:type="dcterms:W3CDTF">2018-02-12T08:55:00Z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