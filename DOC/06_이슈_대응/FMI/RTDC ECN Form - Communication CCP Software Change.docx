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Request Information</w:t>
      </w:r>
    </w:p>
    <w:tbl>
      <w:tblPr>
        <w:tblW w:w="5140" w:type="pct"/>
        <w:tblInd w:w="-27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90"/>
        <w:gridCol w:w="1890"/>
        <w:gridCol w:w="2070"/>
        <w:gridCol w:w="4050"/>
      </w:tblGrid>
      <w:tr w:rsidR="00816655" w:rsidRPr="00F14743" w:rsidTr="00E9765E">
        <w:trPr>
          <w:trHeight w:val="288"/>
        </w:trPr>
        <w:tc>
          <w:tcPr>
            <w:tcW w:w="1890" w:type="dxa"/>
            <w:vAlign w:val="bottom"/>
          </w:tcPr>
          <w:p w:rsidR="00816655" w:rsidRPr="00F14743" w:rsidRDefault="00816655" w:rsidP="0018267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 xml:space="preserve"> Number: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816655" w:rsidP="0018267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  <w:vAlign w:val="bottom"/>
          </w:tcPr>
          <w:p w:rsidR="00816655" w:rsidRPr="00F14743" w:rsidRDefault="00816655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ECN </w:t>
            </w:r>
            <w:r w:rsidR="00E9765E">
              <w:rPr>
                <w:rFonts w:ascii="Times New Roman" w:hAnsi="Times New Roman"/>
                <w:sz w:val="22"/>
                <w:szCs w:val="22"/>
              </w:rPr>
              <w:t>Title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B60D68" w:rsidP="00AA1564">
            <w:pPr>
              <w:pStyle w:val="Field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System Software</w:t>
            </w:r>
            <w:r w:rsidR="00C1453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440C0">
              <w:rPr>
                <w:rFonts w:ascii="Times New Roman" w:hAnsi="Times New Roman"/>
                <w:sz w:val="22"/>
                <w:szCs w:val="22"/>
              </w:rPr>
              <w:t>(</w:t>
            </w:r>
            <w:r w:rsidR="00AA1564">
              <w:rPr>
                <w:rFonts w:ascii="Times New Roman" w:hAnsi="Times New Roman"/>
                <w:sz w:val="22"/>
                <w:szCs w:val="22"/>
              </w:rPr>
              <w:t>CCP</w:t>
            </w:r>
            <w:r w:rsidR="006440C0">
              <w:rPr>
                <w:rFonts w:ascii="Times New Roman" w:hAnsi="Times New Roman"/>
                <w:sz w:val="22"/>
                <w:szCs w:val="22"/>
              </w:rPr>
              <w:t xml:space="preserve">) </w:t>
            </w:r>
            <w:r w:rsidR="00C14537">
              <w:rPr>
                <w:rFonts w:ascii="Times New Roman" w:hAnsi="Times New Roman"/>
                <w:sz w:val="22"/>
                <w:szCs w:val="22"/>
              </w:rPr>
              <w:t>Change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B60D68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7/20</w:t>
            </w:r>
            <w:r w:rsidR="00533C92">
              <w:rPr>
                <w:rFonts w:ascii="Times New Roman" w:hAnsi="Times New Roman"/>
                <w:sz w:val="22"/>
                <w:szCs w:val="22"/>
              </w:rPr>
              <w:t>/2017</w:t>
            </w:r>
          </w:p>
        </w:tc>
        <w:tc>
          <w:tcPr>
            <w:tcW w:w="207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Originator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Hyundai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Rotem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 (DTS/Bob Fauvelle)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Schedule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ASAP</w:t>
            </w:r>
          </w:p>
        </w:tc>
        <w:tc>
          <w:tcPr>
            <w:tcW w:w="2070" w:type="dxa"/>
            <w:vAlign w:val="bottom"/>
          </w:tcPr>
          <w:p w:rsidR="00E9765E" w:rsidRDefault="003A6008" w:rsidP="003A6008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Component</w:t>
            </w:r>
            <w:r w:rsidR="00E9765E">
              <w:rPr>
                <w:rFonts w:ascii="Times New Roman" w:hAnsi="Times New Roman"/>
                <w:sz w:val="22"/>
                <w:szCs w:val="22"/>
              </w:rPr>
              <w:t xml:space="preserve"> Effected</w:t>
            </w:r>
            <w:r w:rsidR="00E9765E"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B60D68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Rolling Stock/</w:t>
            </w:r>
            <w:r w:rsidR="00B60D68">
              <w:rPr>
                <w:rFonts w:ascii="Times New Roman" w:hAnsi="Times New Roman"/>
                <w:sz w:val="22"/>
                <w:szCs w:val="22"/>
              </w:rPr>
              <w:t>Communication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System</w:t>
            </w:r>
          </w:p>
        </w:tc>
      </w:tr>
    </w:tbl>
    <w:p w:rsidR="00E9765E" w:rsidRPr="00F14743" w:rsidRDefault="00E9765E" w:rsidP="00E9765E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Request Description</w:t>
      </w:r>
    </w:p>
    <w:tbl>
      <w:tblPr>
        <w:tblW w:w="5156" w:type="pct"/>
        <w:tblInd w:w="-270" w:type="dxa"/>
        <w:tblCellMar>
          <w:left w:w="0" w:type="dxa"/>
          <w:right w:w="0" w:type="dxa"/>
        </w:tblCellMar>
        <w:tblLook w:val="01E0"/>
      </w:tblPr>
      <w:tblGrid>
        <w:gridCol w:w="9930"/>
      </w:tblGrid>
      <w:tr w:rsidR="00E9765E" w:rsidRPr="00F14743" w:rsidTr="00E9765E">
        <w:trPr>
          <w:trHeight w:val="365"/>
        </w:trPr>
        <w:tc>
          <w:tcPr>
            <w:tcW w:w="5000" w:type="pct"/>
          </w:tcPr>
          <w:p w:rsidR="00E9765E" w:rsidRPr="00F14743" w:rsidRDefault="00AA1564" w:rsidP="00AA1564">
            <w:pPr>
              <w:pStyle w:val="ListParagraph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Through recent onboard communication system</w:t>
            </w:r>
            <w:r w:rsidR="006440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FB1A7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supplier (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Woojin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) troubleshooting of the automatic 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AA1564" w:rsidP="00AA1564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announcement failures experienced on service trains, it was discovered that the </w:t>
            </w:r>
            <w:r w:rsidR="00B60D68">
              <w:rPr>
                <w:rFonts w:ascii="Times New Roman" w:hAnsi="Times New Roman"/>
                <w:sz w:val="22"/>
                <w:szCs w:val="22"/>
              </w:rPr>
              <w:t xml:space="preserve">communication system </w:t>
            </w:r>
            <w:r>
              <w:rPr>
                <w:rFonts w:ascii="Times New Roman" w:hAnsi="Times New Roman"/>
                <w:sz w:val="22"/>
                <w:szCs w:val="22"/>
              </w:rPr>
              <w:t>would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AA1564" w:rsidP="00FB1A7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transmit bad GPS data received from the PTC system to the Communication Control Panel (CCP) located in the</w:t>
            </w:r>
            <w:r w:rsidR="00B60D68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  <w:tr w:rsidR="00E9765E" w:rsidRPr="00E9765E" w:rsidTr="0018267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AA1564" w:rsidP="00FB1A7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cab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>, which would cause a fault and a loss of automatic announcements.  This software change introduces a</w:t>
            </w:r>
            <w:r w:rsidR="00B60D68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  <w:tr w:rsidR="00E9765E" w:rsidRPr="00E9765E" w:rsidTr="0018267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AA1564" w:rsidP="00AA1564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direct connection from the CCP in one car to the mated car’s communication rack so that GPS data from the </w:t>
            </w:r>
          </w:p>
        </w:tc>
      </w:tr>
      <w:tr w:rsidR="00E9765E" w:rsidRPr="00E9765E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937564" w:rsidRPr="00341DE7" w:rsidRDefault="00AA1564" w:rsidP="00FB1A7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other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car can be used if the GPS data received is corrupted.  This introduces redundancy in the GPS data used to trigger automatic announcements.  </w:t>
            </w:r>
            <w:r w:rsidR="00B60D68">
              <w:rPr>
                <w:rFonts w:ascii="Times New Roman" w:hAnsi="Times New Roman"/>
                <w:sz w:val="22"/>
                <w:szCs w:val="22"/>
              </w:rPr>
              <w:t>Refer to the attached documents for additional information.</w:t>
            </w:r>
          </w:p>
        </w:tc>
      </w:tr>
    </w:tbl>
    <w:p w:rsidR="00E9765E" w:rsidRPr="00F14743" w:rsidRDefault="00E9765E" w:rsidP="00E9765E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Required Documents</w:t>
      </w:r>
    </w:p>
    <w:tbl>
      <w:tblPr>
        <w:tblW w:w="0" w:type="auto"/>
        <w:tblLayout w:type="fixed"/>
        <w:tblLook w:val="01E0"/>
      </w:tblPr>
      <w:tblGrid>
        <w:gridCol w:w="4212"/>
        <w:gridCol w:w="1098"/>
        <w:gridCol w:w="1080"/>
      </w:tblGrid>
      <w:tr w:rsidR="00E9765E" w:rsidRPr="00E9765E" w:rsidTr="003A6008">
        <w:tc>
          <w:tcPr>
            <w:tcW w:w="4212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Required</w:t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Supplied</w:t>
            </w:r>
          </w:p>
        </w:tc>
      </w:tr>
      <w:tr w:rsidR="00E9765E" w:rsidRPr="00E9765E" w:rsidTr="003A6008">
        <w:tc>
          <w:tcPr>
            <w:tcW w:w="4212" w:type="dxa"/>
            <w:tcBorders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Work instructions: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52D2F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F6E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Design drawings: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bookmarkStart w:id="0" w:name="Check3"/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bookmarkEnd w:id="0"/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Technical description: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Maintenance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Parts list /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52D2F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1DE7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procedures: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AA1564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AA1564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Interface documents: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Communication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:rsidR="00E9765E" w:rsidRDefault="00E9765E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DTO Configuration Management Board Approval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95"/>
        <w:gridCol w:w="1260"/>
        <w:gridCol w:w="1080"/>
        <w:gridCol w:w="1800"/>
        <w:gridCol w:w="3628"/>
      </w:tblGrid>
      <w:tr w:rsidR="00816655" w:rsidRPr="00AD35FE" w:rsidTr="003A6008">
        <w:tc>
          <w:tcPr>
            <w:tcW w:w="1795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u w:val="single"/>
              </w:rPr>
            </w:pPr>
            <w:r w:rsidRPr="00AD35FE">
              <w:rPr>
                <w:rFonts w:ascii="Times New Roman" w:hAnsi="Times New Roman"/>
                <w:b/>
                <w:u w:val="single"/>
              </w:rPr>
              <w:t>Title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Date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Approved (Y/N)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Printed Name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Signature</w:t>
            </w: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General Manager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Anne Herzenberg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Engineer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Mario Santiago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Transportation Off</w:t>
            </w:r>
            <w:r w:rsidR="003A6008">
              <w:rPr>
                <w:rFonts w:ascii="Times New Roman" w:hAnsi="Times New Roman"/>
              </w:rPr>
              <w:t>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Frank Hauser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Mechanical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Carl Atencio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513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Safety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Barry McGauley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</w:tbl>
    <w:p w:rsidR="00816655" w:rsidRDefault="00816655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Disposition </w:t>
      </w:r>
      <w:r w:rsidRPr="00816655">
        <w:rPr>
          <w:rFonts w:ascii="Times New Roman" w:hAnsi="Times New Roman"/>
          <w:i/>
          <w:szCs w:val="22"/>
        </w:rPr>
        <w:t>(Circle the one that applies)</w:t>
      </w: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56"/>
        <w:gridCol w:w="2357"/>
        <w:gridCol w:w="2357"/>
        <w:gridCol w:w="2357"/>
      </w:tblGrid>
      <w:tr w:rsidR="00816655" w:rsidRPr="00AD35FE" w:rsidTr="003A6008">
        <w:tc>
          <w:tcPr>
            <w:tcW w:w="2356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As Submitted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With Modifications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Rejected See Attached Explanation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Resubmit Changes Required</w:t>
            </w:r>
          </w:p>
        </w:tc>
      </w:tr>
    </w:tbl>
    <w:p w:rsidR="00E727C6" w:rsidRDefault="00E727C6" w:rsidP="00E12B47">
      <w:pPr>
        <w:rPr>
          <w:rFonts w:ascii="Times New Roman" w:hAnsi="Times New Roman"/>
          <w:sz w:val="4"/>
          <w:szCs w:val="4"/>
        </w:rPr>
      </w:pPr>
    </w:p>
    <w:p w:rsidR="00E727C6" w:rsidRPr="00E727C6" w:rsidRDefault="00E727C6" w:rsidP="00E727C6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 w:rsidRPr="00E727C6">
        <w:rPr>
          <w:rFonts w:ascii="Times New Roman" w:hAnsi="Times New Roman"/>
          <w:szCs w:val="22"/>
        </w:rPr>
        <w:t>Distribution Instructions:</w:t>
      </w:r>
      <w:bookmarkStart w:id="1" w:name="_GoBack"/>
      <w:bookmarkEnd w:id="1"/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lastRenderedPageBreak/>
        <w:t xml:space="preserve">Original – DTO </w:t>
      </w:r>
      <w:r>
        <w:rPr>
          <w:rFonts w:ascii="Times New Roman" w:hAnsi="Times New Roman"/>
        </w:rPr>
        <w:t>Document Control P</w:t>
      </w:r>
      <w:r w:rsidRPr="00AD35FE">
        <w:rPr>
          <w:rFonts w:ascii="Times New Roman" w:hAnsi="Times New Roman"/>
        </w:rPr>
        <w:t xml:space="preserve">ermanent </w:t>
      </w:r>
      <w:r>
        <w:rPr>
          <w:rFonts w:ascii="Times New Roman" w:hAnsi="Times New Roman"/>
        </w:rPr>
        <w:t>R</w:t>
      </w:r>
      <w:r w:rsidRPr="00AD35FE">
        <w:rPr>
          <w:rFonts w:ascii="Times New Roman" w:hAnsi="Times New Roman"/>
        </w:rPr>
        <w:t>ecord</w:t>
      </w:r>
      <w:r w:rsidRPr="00AD35FE">
        <w:rPr>
          <w:rFonts w:ascii="Times New Roman" w:hAnsi="Times New Roman"/>
        </w:rPr>
        <w:tab/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>1 copy DTO Chief Engineer</w:t>
      </w:r>
      <w:r w:rsidRPr="00AD35FE">
        <w:rPr>
          <w:rFonts w:ascii="Times New Roman" w:hAnsi="Times New Roman"/>
        </w:rPr>
        <w:tab/>
        <w:t>1 copy DTO Chief Mechanical Officer</w:t>
      </w:r>
    </w:p>
    <w:p w:rsidR="00E727C6" w:rsidRDefault="00E727C6" w:rsidP="00E727C6">
      <w:pPr>
        <w:rPr>
          <w:rFonts w:ascii="Times New Roman" w:hAnsi="Times New Roman"/>
          <w:sz w:val="4"/>
          <w:szCs w:val="4"/>
        </w:rPr>
      </w:pPr>
      <w:r w:rsidRPr="00AD35FE">
        <w:rPr>
          <w:rFonts w:ascii="Times New Roman" w:hAnsi="Times New Roman"/>
        </w:rPr>
        <w:t>1 copy DTO Chief Transportation Officer</w:t>
      </w:r>
      <w:r w:rsidRPr="00AD35F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Pr="00AD35FE">
        <w:rPr>
          <w:rFonts w:ascii="Times New Roman" w:hAnsi="Times New Roman"/>
        </w:rPr>
        <w:t>1 copy – Originator</w:t>
      </w:r>
    </w:p>
    <w:sectPr w:rsidR="00E727C6" w:rsidSect="00BC3D53">
      <w:headerReference w:type="default" r:id="rId11"/>
      <w:footerReference w:type="default" r:id="rId12"/>
      <w:pgSz w:w="12240" w:h="15840"/>
      <w:pgMar w:top="1305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0BEE" w:rsidRDefault="00290BEE" w:rsidP="00BC3D53">
      <w:r>
        <w:separator/>
      </w:r>
    </w:p>
  </w:endnote>
  <w:endnote w:type="continuationSeparator" w:id="0">
    <w:p w:rsidR="00290BEE" w:rsidRDefault="00290BEE" w:rsidP="00BC3D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TC Franklin Gothic Std Book">
    <w:altName w:val="ITC Franklin Gothic St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376" w:rsidRDefault="007D360F" w:rsidP="00BC3D53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" o:spid="_x0000_s4097" type="#_x0000_t32" style="position:absolute;margin-left:-13.4pt;margin-top:4.95pt;width:495.6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" strokecolor="#7f7f7f [1612]"/>
      </w:pict>
    </w:r>
  </w:p>
  <w:sdt>
    <w:sdtPr>
      <w:id w:val="1015039804"/>
      <w:docPartObj>
        <w:docPartGallery w:val="Page Numbers (Bottom of Page)"/>
        <w:docPartUnique/>
      </w:docPartObj>
    </w:sdtPr>
    <w:sdtContent>
      <w:sdt>
        <w:sdtPr>
          <w:id w:val="233746899"/>
          <w:docPartObj>
            <w:docPartGallery w:val="Page Numbers (Top of Page)"/>
            <w:docPartUnique/>
          </w:docPartObj>
        </w:sdtPr>
        <w:sdtContent>
          <w:p w:rsidR="00127376" w:rsidRDefault="00CE59A0" w:rsidP="00954CE1">
            <w:pPr>
              <w:ind w:left="-270"/>
            </w:pPr>
            <w:r w:rsidRPr="00CE59A0">
              <w:rPr>
                <w:rFonts w:ascii="Arial" w:hAnsi="Arial" w:cs="Arial"/>
                <w:sz w:val="20"/>
              </w:rPr>
              <w:t>CM-</w:t>
            </w:r>
            <w:r w:rsidR="008C48B7" w:rsidRPr="00CE59A0">
              <w:rPr>
                <w:rFonts w:ascii="Arial" w:hAnsi="Arial" w:cs="Arial"/>
                <w:sz w:val="20"/>
              </w:rPr>
              <w:t xml:space="preserve"> </w:t>
            </w:r>
            <w:r w:rsidR="008C48B7">
              <w:rPr>
                <w:rFonts w:ascii="Arial" w:hAnsi="Arial" w:cs="Arial"/>
                <w:sz w:val="20"/>
              </w:rPr>
              <w:t>002</w:t>
            </w:r>
            <w:r w:rsidR="00954CE1">
              <w:rPr>
                <w:rFonts w:ascii="Arial" w:hAnsi="Arial" w:cs="Arial"/>
                <w:sz w:val="20"/>
              </w:rPr>
              <w:t xml:space="preserve"> (Rev. </w:t>
            </w:r>
            <w:r w:rsidR="00E9765E">
              <w:rPr>
                <w:rFonts w:ascii="Arial" w:hAnsi="Arial" w:cs="Arial"/>
                <w:sz w:val="20"/>
              </w:rPr>
              <w:t>10</w:t>
            </w:r>
            <w:r w:rsidR="00954CE1">
              <w:rPr>
                <w:rFonts w:ascii="Arial" w:hAnsi="Arial" w:cs="Arial"/>
                <w:sz w:val="20"/>
              </w:rPr>
              <w:t>/</w:t>
            </w:r>
            <w:r w:rsidR="00E9765E">
              <w:rPr>
                <w:rFonts w:ascii="Arial" w:hAnsi="Arial" w:cs="Arial"/>
                <w:sz w:val="20"/>
              </w:rPr>
              <w:t>2</w:t>
            </w:r>
            <w:r w:rsidR="00943691">
              <w:rPr>
                <w:rFonts w:ascii="Arial" w:hAnsi="Arial" w:cs="Arial"/>
                <w:sz w:val="20"/>
              </w:rPr>
              <w:t>1</w:t>
            </w:r>
            <w:r w:rsidR="00954CE1" w:rsidRPr="00954CE1">
              <w:rPr>
                <w:rFonts w:ascii="Arial" w:hAnsi="Arial" w:cs="Arial"/>
                <w:sz w:val="20"/>
              </w:rPr>
              <w:t>/201</w:t>
            </w:r>
            <w:r w:rsidR="00E9765E">
              <w:rPr>
                <w:rFonts w:ascii="Arial" w:hAnsi="Arial" w:cs="Arial"/>
                <w:sz w:val="20"/>
              </w:rPr>
              <w:t>6</w:t>
            </w:r>
            <w:r w:rsidR="00616DAA" w:rsidRPr="00954CE1">
              <w:rPr>
                <w:rFonts w:ascii="Arial" w:hAnsi="Arial" w:cs="Arial"/>
                <w:sz w:val="20"/>
              </w:rPr>
              <w:t>)</w:t>
            </w:r>
            <w:r w:rsidR="00616DAA" w:rsidRPr="009743EA">
              <w:rPr>
                <w:rFonts w:ascii="Arial" w:hAnsi="Arial" w:cs="Arial"/>
                <w:sz w:val="20"/>
              </w:rPr>
              <w:t xml:space="preserve"> </w:t>
            </w:r>
            <w:r w:rsidR="00616DAA" w:rsidRPr="00741F5E">
              <w:rPr>
                <w:rFonts w:ascii="Arial" w:hAnsi="Arial" w:cs="Arial"/>
                <w:i/>
                <w:sz w:val="20"/>
              </w:rPr>
              <w:t>Commercial in Confidence</w:t>
            </w:r>
            <w:r w:rsidR="00616DAA">
              <w:t xml:space="preserve">            </w:t>
            </w:r>
            <w:r w:rsidR="00954CE1">
              <w:t xml:space="preserve">                           </w:t>
            </w:r>
            <w:r w:rsidR="008C48B7">
              <w:t xml:space="preserve">      </w:t>
            </w:r>
            <w:r w:rsidR="00954CE1">
              <w:t xml:space="preserve">                                 </w:t>
            </w:r>
            <w:r w:rsidR="00127376" w:rsidRPr="00E55D6D">
              <w:rPr>
                <w:rFonts w:ascii="Arial" w:hAnsi="Arial" w:cs="Arial"/>
                <w:sz w:val="20"/>
              </w:rPr>
              <w:t xml:space="preserve">Page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A1564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27376" w:rsidRPr="00E55D6D">
              <w:rPr>
                <w:rFonts w:ascii="Arial" w:hAnsi="Arial" w:cs="Arial"/>
                <w:sz w:val="20"/>
              </w:rPr>
              <w:t xml:space="preserve"> of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A1564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0BEE" w:rsidRDefault="00290BEE" w:rsidP="00BC3D53">
      <w:r>
        <w:separator/>
      </w:r>
    </w:p>
  </w:footnote>
  <w:footnote w:type="continuationSeparator" w:id="0">
    <w:p w:rsidR="00290BEE" w:rsidRDefault="00290BEE" w:rsidP="00BC3D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183" w:rsidRPr="00BC3D53" w:rsidRDefault="00D74183" w:rsidP="00D74183">
    <w:pPr>
      <w:pStyle w:val="Header"/>
      <w:tabs>
        <w:tab w:val="left" w:pos="0"/>
      </w:tabs>
      <w:ind w:left="-270"/>
      <w:jc w:val="right"/>
      <w:rPr>
        <w:rFonts w:ascii="Arial" w:hAnsi="Arial" w:cs="Arial"/>
        <w:b/>
        <w:sz w:val="24"/>
      </w:rPr>
    </w:pPr>
    <w:r w:rsidRPr="00FF6E33">
      <w:rPr>
        <w:rFonts w:ascii="Arial" w:hAnsi="Arial" w:cs="Arial"/>
        <w:b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-166811</wp:posOffset>
          </wp:positionH>
          <wp:positionV relativeFrom="paragraph">
            <wp:posOffset>-47625</wp:posOffset>
          </wp:positionV>
          <wp:extent cx="904875" cy="320040"/>
          <wp:effectExtent l="0" t="0" r="952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0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C3D53">
      <w:rPr>
        <w:sz w:val="24"/>
      </w:rPr>
      <w:t xml:space="preserve">                                                                         </w:t>
    </w:r>
    <w:r w:rsidR="00AD35FE">
      <w:rPr>
        <w:rFonts w:ascii="Arial" w:hAnsi="Arial" w:cs="Arial"/>
        <w:b/>
        <w:sz w:val="24"/>
      </w:rPr>
      <w:t xml:space="preserve">Engineering </w:t>
    </w:r>
  </w:p>
  <w:p w:rsidR="00D74183" w:rsidRPr="00720822" w:rsidRDefault="00D74183" w:rsidP="00387F93">
    <w:pPr>
      <w:pStyle w:val="Header"/>
      <w:tabs>
        <w:tab w:val="clear" w:pos="4680"/>
        <w:tab w:val="clear" w:pos="9360"/>
      </w:tabs>
      <w:ind w:left="720"/>
      <w:jc w:val="right"/>
      <w:rPr>
        <w:rFonts w:ascii="Arial" w:hAnsi="Arial" w:cs="Arial"/>
      </w:rPr>
    </w:pPr>
    <w:r>
      <w:rPr>
        <w:rFonts w:ascii="Arial" w:hAnsi="Arial" w:cs="Arial"/>
        <w:b/>
        <w:bCs/>
        <w:i/>
        <w:color w:val="FF0000"/>
      </w:rPr>
      <w:t xml:space="preserve">           </w:t>
    </w:r>
    <w:r w:rsidRPr="00B85A0D">
      <w:rPr>
        <w:rFonts w:ascii="Arial" w:hAnsi="Arial" w:cs="Arial"/>
        <w:b/>
        <w:bCs/>
        <w:i/>
        <w:color w:val="FF0000"/>
      </w:rPr>
      <w:t>Regional Transportation District Commuter Railroad</w:t>
    </w:r>
    <w:r>
      <w:rPr>
        <w:rFonts w:ascii="Arial" w:hAnsi="Arial" w:cs="Arial"/>
        <w:b/>
        <w:bCs/>
        <w:i/>
        <w:color w:val="FF0000"/>
      </w:rPr>
      <w:tab/>
    </w:r>
    <w:r w:rsidR="00387F93">
      <w:rPr>
        <w:rFonts w:ascii="Arial" w:hAnsi="Arial" w:cs="Arial"/>
        <w:b/>
        <w:bCs/>
        <w:i/>
        <w:color w:val="FF0000"/>
      </w:rPr>
      <w:t xml:space="preserve">                              </w:t>
    </w:r>
    <w:r w:rsidR="00387F93">
      <w:rPr>
        <w:rFonts w:ascii="Arial" w:hAnsi="Arial" w:cs="Arial"/>
        <w:b/>
        <w:sz w:val="24"/>
      </w:rPr>
      <w:t>Change Notice Form</w:t>
    </w:r>
  </w:p>
  <w:p w:rsidR="00D74183" w:rsidRDefault="007D360F" w:rsidP="00D74183">
    <w:pPr>
      <w:pStyle w:val="Header"/>
      <w:tabs>
        <w:tab w:val="left" w:pos="7367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7" o:spid="_x0000_s4098" type="#_x0000_t32" style="position:absolute;margin-left:-13.4pt;margin-top:4.95pt;width:495.6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" strokecolor="#7f7f7f [1612]"/>
      </w:pict>
    </w:r>
    <w:r w:rsidR="00D74183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F335C6"/>
    <w:multiLevelType w:val="hybridMultilevel"/>
    <w:tmpl w:val="ADB0D598"/>
    <w:lvl w:ilvl="0" w:tplc="B936036C">
      <w:start w:val="1"/>
      <w:numFmt w:val="bullet"/>
      <w:pStyle w:val="ListParagraph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>
    <w:nsid w:val="0CA55554"/>
    <w:multiLevelType w:val="hybridMultilevel"/>
    <w:tmpl w:val="81F29F3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DC33F92"/>
    <w:multiLevelType w:val="hybridMultilevel"/>
    <w:tmpl w:val="FE4C76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1E19AB"/>
    <w:multiLevelType w:val="hybridMultilevel"/>
    <w:tmpl w:val="EDCA1A9A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BC04CF2"/>
    <w:multiLevelType w:val="hybridMultilevel"/>
    <w:tmpl w:val="610EB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41F90"/>
    <w:multiLevelType w:val="hybridMultilevel"/>
    <w:tmpl w:val="FEE2F312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A787282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060D2C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D52157"/>
    <w:multiLevelType w:val="hybridMultilevel"/>
    <w:tmpl w:val="909A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5"/>
  </w:num>
  <w:num w:numId="20">
    <w:abstractNumId w:val="10"/>
  </w:num>
  <w:num w:numId="21">
    <w:abstractNumId w:val="18"/>
  </w:num>
  <w:num w:numId="22">
    <w:abstractNumId w:val="10"/>
  </w:num>
  <w:num w:numId="23">
    <w:abstractNumId w:val="10"/>
  </w:num>
  <w:num w:numId="24">
    <w:abstractNumId w:val="17"/>
  </w:num>
  <w:num w:numId="25">
    <w:abstractNumId w:val="10"/>
  </w:num>
  <w:num w:numId="26">
    <w:abstractNumId w:val="13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6"/>
  </w:num>
  <w:num w:numId="35">
    <w:abstractNumId w:val="12"/>
  </w:num>
  <w:num w:numId="36">
    <w:abstractNumId w:val="11"/>
  </w:num>
  <w:num w:numId="37">
    <w:abstractNumId w:val="10"/>
  </w:num>
  <w:num w:numId="38">
    <w:abstractNumId w:val="10"/>
  </w:num>
  <w:num w:numId="39">
    <w:abstractNumId w:val="10"/>
  </w:num>
  <w:num w:numId="4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stylePaneFormatFilter w:val="7F04"/>
  <w:defaultTabStop w:val="720"/>
  <w:noPunctuationKerning/>
  <w:characterSpacingControl w:val="doNotCompress"/>
  <w:hdrShapeDefaults>
    <o:shapedefaults v:ext="edit" spidmax="29698"/>
    <o:shapelayout v:ext="edit">
      <o:idmap v:ext="edit" data="4"/>
      <o:rules v:ext="edit">
        <o:r id="V:Rule3" type="connector" idref="#Straight Arrow Connector 17"/>
        <o:r id="V:Rule4" type="connector" idref="#Straight Arrow Connector 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BC3D53"/>
    <w:rsid w:val="0000525E"/>
    <w:rsid w:val="000059C5"/>
    <w:rsid w:val="000071F7"/>
    <w:rsid w:val="00012E92"/>
    <w:rsid w:val="0002798A"/>
    <w:rsid w:val="000406CB"/>
    <w:rsid w:val="00055B45"/>
    <w:rsid w:val="00083002"/>
    <w:rsid w:val="00087B85"/>
    <w:rsid w:val="000A01F1"/>
    <w:rsid w:val="000C1163"/>
    <w:rsid w:val="000D2539"/>
    <w:rsid w:val="000E7854"/>
    <w:rsid w:val="000F0E86"/>
    <w:rsid w:val="000F2DF4"/>
    <w:rsid w:val="000F6783"/>
    <w:rsid w:val="00120C95"/>
    <w:rsid w:val="00127376"/>
    <w:rsid w:val="00141FBA"/>
    <w:rsid w:val="0014663E"/>
    <w:rsid w:val="0015168E"/>
    <w:rsid w:val="0016433C"/>
    <w:rsid w:val="00180664"/>
    <w:rsid w:val="001973AA"/>
    <w:rsid w:val="001E73A5"/>
    <w:rsid w:val="001F3A2D"/>
    <w:rsid w:val="002123A6"/>
    <w:rsid w:val="0023137D"/>
    <w:rsid w:val="00242112"/>
    <w:rsid w:val="00250014"/>
    <w:rsid w:val="00260C00"/>
    <w:rsid w:val="00275BB5"/>
    <w:rsid w:val="00277CF7"/>
    <w:rsid w:val="00286F6A"/>
    <w:rsid w:val="00290BEE"/>
    <w:rsid w:val="00291C8C"/>
    <w:rsid w:val="002969A8"/>
    <w:rsid w:val="002A1ECE"/>
    <w:rsid w:val="002A2510"/>
    <w:rsid w:val="002B27FD"/>
    <w:rsid w:val="002B4D1D"/>
    <w:rsid w:val="002B652C"/>
    <w:rsid w:val="002C10B1"/>
    <w:rsid w:val="002C31C3"/>
    <w:rsid w:val="002D0D1C"/>
    <w:rsid w:val="002D222A"/>
    <w:rsid w:val="002F6EEC"/>
    <w:rsid w:val="003076FD"/>
    <w:rsid w:val="00315845"/>
    <w:rsid w:val="00317005"/>
    <w:rsid w:val="003203A7"/>
    <w:rsid w:val="00335259"/>
    <w:rsid w:val="00341DE7"/>
    <w:rsid w:val="00364402"/>
    <w:rsid w:val="00387F93"/>
    <w:rsid w:val="003929F1"/>
    <w:rsid w:val="003A1B63"/>
    <w:rsid w:val="003A41A1"/>
    <w:rsid w:val="003A6008"/>
    <w:rsid w:val="003B2326"/>
    <w:rsid w:val="003E028D"/>
    <w:rsid w:val="003E3579"/>
    <w:rsid w:val="003E3890"/>
    <w:rsid w:val="0040207F"/>
    <w:rsid w:val="00430E12"/>
    <w:rsid w:val="00437ED0"/>
    <w:rsid w:val="00440CD8"/>
    <w:rsid w:val="00443837"/>
    <w:rsid w:val="00450F66"/>
    <w:rsid w:val="00451A65"/>
    <w:rsid w:val="00461739"/>
    <w:rsid w:val="00467865"/>
    <w:rsid w:val="0048685F"/>
    <w:rsid w:val="004A1437"/>
    <w:rsid w:val="004A4198"/>
    <w:rsid w:val="004A54EA"/>
    <w:rsid w:val="004B0578"/>
    <w:rsid w:val="004B3802"/>
    <w:rsid w:val="004E282F"/>
    <w:rsid w:val="004E34C6"/>
    <w:rsid w:val="004F62AD"/>
    <w:rsid w:val="00501AE8"/>
    <w:rsid w:val="00504B65"/>
    <w:rsid w:val="005114CE"/>
    <w:rsid w:val="0052122B"/>
    <w:rsid w:val="00533C92"/>
    <w:rsid w:val="00550635"/>
    <w:rsid w:val="005557F6"/>
    <w:rsid w:val="00563778"/>
    <w:rsid w:val="005B4AE2"/>
    <w:rsid w:val="005C67B6"/>
    <w:rsid w:val="005E63CC"/>
    <w:rsid w:val="005F6E87"/>
    <w:rsid w:val="006052F5"/>
    <w:rsid w:val="00613129"/>
    <w:rsid w:val="00616DAA"/>
    <w:rsid w:val="00617C65"/>
    <w:rsid w:val="006440C0"/>
    <w:rsid w:val="00683A50"/>
    <w:rsid w:val="00687E58"/>
    <w:rsid w:val="00692581"/>
    <w:rsid w:val="006D2635"/>
    <w:rsid w:val="006D779C"/>
    <w:rsid w:val="006E4F63"/>
    <w:rsid w:val="006E729E"/>
    <w:rsid w:val="00712792"/>
    <w:rsid w:val="00723CB3"/>
    <w:rsid w:val="00743F4A"/>
    <w:rsid w:val="0074486B"/>
    <w:rsid w:val="007602AC"/>
    <w:rsid w:val="00774B67"/>
    <w:rsid w:val="00793AC6"/>
    <w:rsid w:val="007A3867"/>
    <w:rsid w:val="007A65D3"/>
    <w:rsid w:val="007A71DE"/>
    <w:rsid w:val="007B199B"/>
    <w:rsid w:val="007B6119"/>
    <w:rsid w:val="007D360F"/>
    <w:rsid w:val="007D478D"/>
    <w:rsid w:val="007E2A15"/>
    <w:rsid w:val="007E32E7"/>
    <w:rsid w:val="007F062C"/>
    <w:rsid w:val="008107D6"/>
    <w:rsid w:val="00816655"/>
    <w:rsid w:val="00841645"/>
    <w:rsid w:val="0085279C"/>
    <w:rsid w:val="00852EC6"/>
    <w:rsid w:val="00870159"/>
    <w:rsid w:val="0087722F"/>
    <w:rsid w:val="0088782D"/>
    <w:rsid w:val="008B7081"/>
    <w:rsid w:val="008C48B7"/>
    <w:rsid w:val="008E72CF"/>
    <w:rsid w:val="008F6B13"/>
    <w:rsid w:val="00902964"/>
    <w:rsid w:val="00937437"/>
    <w:rsid w:val="00937564"/>
    <w:rsid w:val="00943691"/>
    <w:rsid w:val="0094790F"/>
    <w:rsid w:val="0095039A"/>
    <w:rsid w:val="00954CE1"/>
    <w:rsid w:val="00966B90"/>
    <w:rsid w:val="009737B7"/>
    <w:rsid w:val="009802C4"/>
    <w:rsid w:val="009976D9"/>
    <w:rsid w:val="00997A3E"/>
    <w:rsid w:val="009A4EA3"/>
    <w:rsid w:val="009A55DC"/>
    <w:rsid w:val="009C2018"/>
    <w:rsid w:val="009C220D"/>
    <w:rsid w:val="009D5C2C"/>
    <w:rsid w:val="009D7FC1"/>
    <w:rsid w:val="009E3DAB"/>
    <w:rsid w:val="00A211B2"/>
    <w:rsid w:val="00A2727E"/>
    <w:rsid w:val="00A27613"/>
    <w:rsid w:val="00A35524"/>
    <w:rsid w:val="00A53BBA"/>
    <w:rsid w:val="00A74F99"/>
    <w:rsid w:val="00A82BA3"/>
    <w:rsid w:val="00A92012"/>
    <w:rsid w:val="00A94ACC"/>
    <w:rsid w:val="00AA1564"/>
    <w:rsid w:val="00AD35FE"/>
    <w:rsid w:val="00AE6FA4"/>
    <w:rsid w:val="00B03907"/>
    <w:rsid w:val="00B11811"/>
    <w:rsid w:val="00B12F8D"/>
    <w:rsid w:val="00B311E1"/>
    <w:rsid w:val="00B46F56"/>
    <w:rsid w:val="00B4735C"/>
    <w:rsid w:val="00B60D68"/>
    <w:rsid w:val="00B6495E"/>
    <w:rsid w:val="00B76AC5"/>
    <w:rsid w:val="00B77CB0"/>
    <w:rsid w:val="00B90EC2"/>
    <w:rsid w:val="00BA268F"/>
    <w:rsid w:val="00BC3D53"/>
    <w:rsid w:val="00C079CA"/>
    <w:rsid w:val="00C133F3"/>
    <w:rsid w:val="00C14537"/>
    <w:rsid w:val="00C255F7"/>
    <w:rsid w:val="00C51685"/>
    <w:rsid w:val="00C67741"/>
    <w:rsid w:val="00C74647"/>
    <w:rsid w:val="00C76039"/>
    <w:rsid w:val="00C76480"/>
    <w:rsid w:val="00C810FD"/>
    <w:rsid w:val="00C864B2"/>
    <w:rsid w:val="00C92FD6"/>
    <w:rsid w:val="00CB6F66"/>
    <w:rsid w:val="00CC6598"/>
    <w:rsid w:val="00CC6BB1"/>
    <w:rsid w:val="00CD30D6"/>
    <w:rsid w:val="00CE59A0"/>
    <w:rsid w:val="00D0056A"/>
    <w:rsid w:val="00D14E73"/>
    <w:rsid w:val="00D152EB"/>
    <w:rsid w:val="00D6155E"/>
    <w:rsid w:val="00D616E3"/>
    <w:rsid w:val="00D62D41"/>
    <w:rsid w:val="00D74183"/>
    <w:rsid w:val="00DC47A2"/>
    <w:rsid w:val="00DE1551"/>
    <w:rsid w:val="00DE7FB7"/>
    <w:rsid w:val="00E12B47"/>
    <w:rsid w:val="00E20DDA"/>
    <w:rsid w:val="00E32A8B"/>
    <w:rsid w:val="00E36054"/>
    <w:rsid w:val="00E37E7B"/>
    <w:rsid w:val="00E46E04"/>
    <w:rsid w:val="00E5184C"/>
    <w:rsid w:val="00E52D2F"/>
    <w:rsid w:val="00E727C6"/>
    <w:rsid w:val="00E87396"/>
    <w:rsid w:val="00E9765E"/>
    <w:rsid w:val="00EC42A3"/>
    <w:rsid w:val="00EE36CF"/>
    <w:rsid w:val="00EE5F40"/>
    <w:rsid w:val="00F03FC7"/>
    <w:rsid w:val="00F07933"/>
    <w:rsid w:val="00F14743"/>
    <w:rsid w:val="00F14F6A"/>
    <w:rsid w:val="00F32D50"/>
    <w:rsid w:val="00F53AEC"/>
    <w:rsid w:val="00F83033"/>
    <w:rsid w:val="00F966AA"/>
    <w:rsid w:val="00FA079A"/>
    <w:rsid w:val="00FA4D50"/>
    <w:rsid w:val="00FB1A78"/>
    <w:rsid w:val="00FB538F"/>
    <w:rsid w:val="00FC3071"/>
    <w:rsid w:val="00FD5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3AA"/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qFormat/>
    <w:rsid w:val="0000525E"/>
    <w:pPr>
      <w:spacing w:before="200" w:after="12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qFormat/>
    <w:rsid w:val="001973AA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Heading3">
    <w:name w:val="heading 3"/>
    <w:basedOn w:val="Normal"/>
    <w:next w:val="Normal"/>
    <w:qFormat/>
    <w:rsid w:val="001973AA"/>
    <w:pPr>
      <w:outlineLvl w:val="2"/>
    </w:pPr>
    <w:rPr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Normal"/>
    <w:next w:val="Normal"/>
    <w:link w:val="FieldTextChar"/>
    <w:qFormat/>
    <w:rsid w:val="002B652C"/>
    <w:rPr>
      <w:b/>
      <w:szCs w:val="19"/>
    </w:rPr>
  </w:style>
  <w:style w:type="character" w:customStyle="1" w:styleId="FieldTextChar">
    <w:name w:val="Field Text Char"/>
    <w:basedOn w:val="DefaultParagraphFont"/>
    <w:link w:val="FieldText"/>
    <w:rsid w:val="002B652C"/>
    <w:rPr>
      <w:rFonts w:ascii="Arial" w:hAnsi="Arial"/>
      <w:b/>
      <w:sz w:val="19"/>
      <w:szCs w:val="19"/>
      <w:lang w:val="en-US" w:eastAsia="en-US" w:bidi="ar-SA"/>
    </w:rPr>
  </w:style>
  <w:style w:type="table" w:styleId="TableGrid">
    <w:name w:val="Table Grid"/>
    <w:basedOn w:val="TableNormal"/>
    <w:uiPriority w:val="59"/>
    <w:rsid w:val="002B6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nyName">
    <w:name w:val="Company Name"/>
    <w:basedOn w:val="Normal"/>
    <w:qFormat/>
    <w:rsid w:val="001973AA"/>
    <w:pPr>
      <w:jc w:val="right"/>
    </w:pPr>
    <w:rPr>
      <w:rFonts w:asciiTheme="majorHAnsi" w:hAnsiTheme="majorHAnsi"/>
      <w:b/>
      <w:color w:val="404040" w:themeColor="text1" w:themeTint="BF"/>
      <w:sz w:val="28"/>
    </w:rPr>
  </w:style>
  <w:style w:type="paragraph" w:styleId="Header">
    <w:name w:val="header"/>
    <w:basedOn w:val="Normal"/>
    <w:link w:val="HeaderChar"/>
    <w:unhideWhenUsed/>
    <w:qFormat/>
    <w:rsid w:val="00BC3D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3D53"/>
    <w:rPr>
      <w:rFonts w:asciiTheme="minorHAnsi" w:hAnsiTheme="minorHAnsi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BC3D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D53"/>
    <w:rPr>
      <w:rFonts w:asciiTheme="minorHAnsi" w:hAnsiTheme="minorHAnsi"/>
      <w:sz w:val="18"/>
      <w:szCs w:val="24"/>
    </w:rPr>
  </w:style>
  <w:style w:type="paragraph" w:styleId="ListParagraph">
    <w:name w:val="List Paragraph"/>
    <w:basedOn w:val="Normal"/>
    <w:uiPriority w:val="34"/>
    <w:qFormat/>
    <w:rsid w:val="007A65D3"/>
    <w:pPr>
      <w:numPr>
        <w:numId w:val="11"/>
      </w:numPr>
      <w:tabs>
        <w:tab w:val="left" w:pos="216"/>
      </w:tabs>
      <w:spacing w:before="40" w:after="40"/>
    </w:pPr>
  </w:style>
  <w:style w:type="paragraph" w:customStyle="1" w:styleId="Default">
    <w:name w:val="Default"/>
    <w:rsid w:val="0016433C"/>
    <w:pPr>
      <w:autoSpaceDE w:val="0"/>
      <w:autoSpaceDN w:val="0"/>
      <w:adjustRightInd w:val="0"/>
    </w:pPr>
    <w:rPr>
      <w:rFonts w:ascii="ITC Franklin Gothic Std Book" w:hAnsi="ITC Franklin Gothic Std Book" w:cs="ITC Franklin Gothic Std Book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6433C"/>
    <w:rPr>
      <w:b/>
      <w:bCs/>
      <w:i w:val="0"/>
      <w:iCs w:val="0"/>
    </w:rPr>
  </w:style>
  <w:style w:type="paragraph" w:customStyle="1" w:styleId="ProcedureText">
    <w:name w:val="Procedure Text"/>
    <w:basedOn w:val="Normal"/>
    <w:rsid w:val="00FA079A"/>
    <w:pPr>
      <w:overflowPunct w:val="0"/>
      <w:autoSpaceDE w:val="0"/>
      <w:autoSpaceDN w:val="0"/>
      <w:adjustRightInd w:val="0"/>
      <w:spacing w:before="240"/>
      <w:ind w:left="720" w:hanging="720"/>
      <w:jc w:val="both"/>
      <w:textAlignment w:val="baseline"/>
    </w:pPr>
    <w:rPr>
      <w:rFonts w:ascii="Arial" w:hAnsi="Arial"/>
      <w:sz w:val="24"/>
      <w:szCs w:val="20"/>
    </w:rPr>
  </w:style>
  <w:style w:type="paragraph" w:styleId="Title">
    <w:name w:val="Title"/>
    <w:basedOn w:val="Normal"/>
    <w:link w:val="TitleChar"/>
    <w:qFormat/>
    <w:rsid w:val="00AD35FE"/>
    <w:pPr>
      <w:ind w:left="2880"/>
      <w:jc w:val="right"/>
      <w:outlineLvl w:val="0"/>
    </w:pPr>
    <w:rPr>
      <w:rFonts w:ascii="Arial Narrow" w:hAnsi="Arial Narrow"/>
      <w:b/>
      <w:spacing w:val="-4"/>
      <w:sz w:val="44"/>
      <w:szCs w:val="20"/>
    </w:rPr>
  </w:style>
  <w:style w:type="character" w:customStyle="1" w:styleId="TitleChar">
    <w:name w:val="Title Char"/>
    <w:basedOn w:val="DefaultParagraphFont"/>
    <w:link w:val="Title"/>
    <w:rsid w:val="00AD35FE"/>
    <w:rPr>
      <w:rFonts w:ascii="Arial Narrow" w:hAnsi="Arial Narrow"/>
      <w:b/>
      <w:spacing w:val="-4"/>
      <w:sz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90242\Desktop\DTO%20LLC%20HR%20FORMS\Employee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ee077c8-d39c-4ee0-ba7f-279f864c3afa">
      <UserInfo>
        <DisplayName>Rebecca Hauser</DisplayName>
        <AccountId>39</AccountId>
        <AccountType/>
      </UserInfo>
    </SharedWithUsers>
    <Status xmlns="a466a9ec-35f7-48e2-a522-0803f97ac1b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8DE06FDB34B40A2631B8E879BBBCB" ma:contentTypeVersion="6" ma:contentTypeDescription="Create a new document." ma:contentTypeScope="" ma:versionID="d35e3125ad4a2f77652bbe1569f3af87">
  <xsd:schema xmlns:xsd="http://www.w3.org/2001/XMLSchema" xmlns:xs="http://www.w3.org/2001/XMLSchema" xmlns:p="http://schemas.microsoft.com/office/2006/metadata/properties" xmlns:ns2="fee077c8-d39c-4ee0-ba7f-279f864c3afa" xmlns:ns3="a466a9ec-35f7-48e2-a522-0803f97ac1bf" targetNamespace="http://schemas.microsoft.com/office/2006/metadata/properties" ma:root="true" ma:fieldsID="60e009774bedbed50ac97f66975ffe16" ns2:_="" ns3:_="">
    <xsd:import namespace="fee077c8-d39c-4ee0-ba7f-279f864c3afa"/>
    <xsd:import namespace="a466a9ec-35f7-48e2-a522-0803f97ac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Statu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077c8-d39c-4ee0-ba7f-279f864c3a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a9ec-35f7-48e2-a522-0803f97ac1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E262A-E1EE-4E8E-A834-6F9EF90EDF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E72383-F99D-48CA-81CB-E7A8AD807160}">
  <ds:schemaRefs>
    <ds:schemaRef ds:uri="http://schemas.microsoft.com/office/2006/metadata/properties"/>
    <ds:schemaRef ds:uri="http://schemas.microsoft.com/office/infopath/2007/PartnerControls"/>
    <ds:schemaRef ds:uri="fee077c8-d39c-4ee0-ba7f-279f864c3afa"/>
    <ds:schemaRef ds:uri="a466a9ec-35f7-48e2-a522-0803f97ac1bf"/>
  </ds:schemaRefs>
</ds:datastoreItem>
</file>

<file path=customXml/itemProps3.xml><?xml version="1.0" encoding="utf-8"?>
<ds:datastoreItem xmlns:ds="http://schemas.openxmlformats.org/officeDocument/2006/customXml" ds:itemID="{F9FE1627-A4BD-435B-9B9E-B5D9A4F40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077c8-d39c-4ee0-ba7f-279f864c3afa"/>
    <ds:schemaRef ds:uri="a466a9ec-35f7-48e2-a522-0803f97ac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5228F8-391F-4B22-9A9D-9F3810B4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Information.dotx</Template>
  <TotalTime>5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Clendennen</dc:creator>
  <cp:lastModifiedBy>usrf</cp:lastModifiedBy>
  <cp:revision>3</cp:revision>
  <cp:lastPrinted>2002-03-15T16:02:00Z</cp:lastPrinted>
  <dcterms:created xsi:type="dcterms:W3CDTF">2017-07-20T14:08:00Z</dcterms:created>
  <dcterms:modified xsi:type="dcterms:W3CDTF">2017-07-20T14:12:00Z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TC060889361033</vt:lpwstr>
  </property>
  <property fmtid="{D5CDD505-2E9C-101B-9397-08002B2CF9AE}" pid="3" name="ContentTypeId">
    <vt:lpwstr>0x0101001CD8DE06FDB34B40A2631B8E879BBBCB</vt:lpwstr>
  </property>
</Properties>
</file>