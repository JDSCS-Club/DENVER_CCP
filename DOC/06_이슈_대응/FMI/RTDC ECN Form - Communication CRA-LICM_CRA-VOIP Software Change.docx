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890"/>
        <w:gridCol w:w="2070"/>
        <w:gridCol w:w="4050"/>
      </w:tblGrid>
      <w:tr w:rsidR="00816655" w:rsidRPr="00F14743" w:rsidTr="00E9765E">
        <w:trPr>
          <w:trHeight w:val="288"/>
        </w:trPr>
        <w:tc>
          <w:tcPr>
            <w:tcW w:w="1890" w:type="dxa"/>
            <w:vAlign w:val="bottom"/>
          </w:tcPr>
          <w:p w:rsidR="00816655" w:rsidRPr="00F14743" w:rsidRDefault="00816655" w:rsidP="0018267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 xml:space="preserve">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816655" w:rsidP="0018267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F14743" w:rsidRDefault="00816655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ECN </w:t>
            </w:r>
            <w:r w:rsidR="00E9765E">
              <w:rPr>
                <w:rFonts w:ascii="Times New Roman" w:hAnsi="Times New Roman"/>
                <w:sz w:val="22"/>
                <w:szCs w:val="22"/>
              </w:rPr>
              <w:t>Title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B60D68" w:rsidP="00AA1564">
            <w:pPr>
              <w:pStyle w:val="FieldText"/>
              <w:rPr>
                <w:rFonts w:ascii="Times New Roman" w:hAnsi="Times New Roman" w:hint="eastAsia"/>
                <w:sz w:val="22"/>
                <w:szCs w:val="22"/>
                <w:lang w:eastAsia="ko-KR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System Software</w:t>
            </w:r>
            <w:r w:rsidR="00C1453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440C0">
              <w:rPr>
                <w:rFonts w:ascii="Times New Roman" w:hAnsi="Times New Roman"/>
                <w:sz w:val="22"/>
                <w:szCs w:val="22"/>
              </w:rPr>
              <w:t>(</w:t>
            </w:r>
            <w:r w:rsidR="00D4344E">
              <w:rPr>
                <w:rFonts w:ascii="Times New Roman" w:hAnsi="Times New Roman"/>
                <w:sz w:val="22"/>
                <w:szCs w:val="22"/>
              </w:rPr>
              <w:t>CRA-LICM and CRA-VOIP</w:t>
            </w:r>
            <w:r w:rsidR="006440C0">
              <w:rPr>
                <w:rFonts w:ascii="Times New Roman" w:hAnsi="Times New Roman"/>
                <w:sz w:val="22"/>
                <w:szCs w:val="22"/>
              </w:rPr>
              <w:t xml:space="preserve">) </w:t>
            </w:r>
            <w:r w:rsidR="00C14537">
              <w:rPr>
                <w:rFonts w:ascii="Times New Roman" w:hAnsi="Times New Roman"/>
                <w:sz w:val="22"/>
                <w:szCs w:val="22"/>
              </w:rPr>
              <w:t>Change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D4344E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2/08</w:t>
            </w:r>
            <w:r w:rsidR="00533C92">
              <w:rPr>
                <w:rFonts w:ascii="Times New Roman" w:hAnsi="Times New Roman"/>
                <w:sz w:val="22"/>
                <w:szCs w:val="22"/>
              </w:rPr>
              <w:t>/201</w:t>
            </w: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207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Originator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Hyundai Rotem (DTS/Bob Fauvelle)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Schedule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Default="003A6008" w:rsidP="003A6008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Component</w:t>
            </w:r>
            <w:r w:rsidR="00E9765E">
              <w:rPr>
                <w:rFonts w:ascii="Times New Roman" w:hAnsi="Times New Roman"/>
                <w:sz w:val="22"/>
                <w:szCs w:val="22"/>
              </w:rPr>
              <w:t xml:space="preserve"> Effected</w:t>
            </w:r>
            <w:r w:rsidR="00E9765E"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B60D68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Rolling Stock/</w:t>
            </w:r>
            <w:r w:rsidR="00B60D68">
              <w:rPr>
                <w:rFonts w:ascii="Times New Roman" w:hAnsi="Times New Roman"/>
                <w:sz w:val="22"/>
                <w:szCs w:val="22"/>
              </w:rPr>
              <w:t>Communication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System</w:t>
            </w:r>
          </w:p>
        </w:tc>
      </w:tr>
    </w:tbl>
    <w:p w:rsidR="00E9765E" w:rsidRPr="00F14743" w:rsidRDefault="00E9765E" w:rsidP="00AE3F84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Request Description</w:t>
      </w:r>
    </w:p>
    <w:tbl>
      <w:tblPr>
        <w:tblW w:w="5092" w:type="pct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17"/>
      </w:tblGrid>
      <w:tr w:rsidR="00E9765E" w:rsidRPr="00F14743" w:rsidTr="002F78FC">
        <w:trPr>
          <w:trHeight w:val="203"/>
        </w:trPr>
        <w:tc>
          <w:tcPr>
            <w:tcW w:w="5000" w:type="pct"/>
          </w:tcPr>
          <w:p w:rsidR="00D4344E" w:rsidRPr="00D4344E" w:rsidRDefault="00D4344E" w:rsidP="00AE3F84">
            <w:pPr>
              <w:pStyle w:val="a"/>
              <w:numPr>
                <w:ilvl w:val="0"/>
                <w:numId w:val="0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hint="eastAsia"/>
                <w:sz w:val="22"/>
                <w:szCs w:val="22"/>
                <w:lang w:eastAsia="ko-KR"/>
              </w:rPr>
            </w:pP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#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차량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운행중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MDS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고장이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정상적으로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많이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발생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하여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,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원인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조사를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통해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정상적인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차량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운행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중에도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하부장치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고장을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전송하는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것을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확인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하였다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.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초기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시스템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설계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당시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정확한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차량의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운행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조건을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확인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하지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못하고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,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하부장치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고장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알고리즘이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설계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되어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발생한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문제점이다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.</w:t>
            </w:r>
            <w:r w:rsidR="00AE3F84"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 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따라서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하부장치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알고리즘을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수정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보완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하였다</w:t>
            </w:r>
            <w:r w:rsidR="00AE3F84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.</w:t>
            </w:r>
          </w:p>
        </w:tc>
      </w:tr>
      <w:tr w:rsidR="00AE3F84" w:rsidRPr="00F14743" w:rsidTr="002F78FC">
        <w:trPr>
          <w:trHeight w:val="936"/>
        </w:trPr>
        <w:tc>
          <w:tcPr>
            <w:tcW w:w="5000" w:type="pct"/>
          </w:tcPr>
          <w:p w:rsidR="00AE3F84" w:rsidRPr="00341DE7" w:rsidRDefault="00AE3F84" w:rsidP="00AE3F8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360" w:lineRule="auto"/>
              <w:rPr>
                <w:rFonts w:ascii="Times New Roman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# VOIP bo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ard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불량이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발생하여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,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원인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조사를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통해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VOIP 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Config File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이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손상된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것을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확인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하였다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.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원인은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Log 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file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메모리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Overwrite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동작시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VOIP Config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file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이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일부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지워지는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것을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확인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하였다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.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따라서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eastAsia="ko-KR"/>
              </w:rPr>
              <w:t xml:space="preserve">Log File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메로리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알고리즘을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수정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보완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하였다</w:t>
            </w:r>
          </w:p>
        </w:tc>
      </w:tr>
    </w:tbl>
    <w:p w:rsidR="00E9765E" w:rsidRPr="00F14743" w:rsidRDefault="00E9765E" w:rsidP="00E9765E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Required Documents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212"/>
        <w:gridCol w:w="1098"/>
        <w:gridCol w:w="1080"/>
      </w:tblGrid>
      <w:tr w:rsidR="00E9765E" w:rsidRPr="00E9765E" w:rsidTr="003A6008">
        <w:tc>
          <w:tcPr>
            <w:tcW w:w="4212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Supplied</w:t>
            </w:r>
          </w:p>
        </w:tc>
      </w:tr>
      <w:tr w:rsidR="00E9765E" w:rsidRPr="00E9765E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52D2F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F6E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bookmarkStart w:id="0" w:name="Check3"/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bookmarkEnd w:id="0"/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52D2F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1DE7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AA1564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AA1564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AF5307">
              <w:rPr>
                <w:rFonts w:ascii="Times New Roman" w:hAnsi="Times New Roman"/>
                <w:sz w:val="22"/>
                <w:szCs w:val="22"/>
              </w:rPr>
            </w:r>
            <w:r w:rsidR="00AF5307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:rsidR="00E9765E" w:rsidRDefault="00E9765E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260"/>
        <w:gridCol w:w="1080"/>
        <w:gridCol w:w="1800"/>
        <w:gridCol w:w="3628"/>
      </w:tblGrid>
      <w:tr w:rsidR="00816655" w:rsidRPr="00AD35FE" w:rsidTr="003A6008">
        <w:tc>
          <w:tcPr>
            <w:tcW w:w="1795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u w:val="single"/>
              </w:rPr>
            </w:pPr>
            <w:r w:rsidRPr="00AD35FE">
              <w:rPr>
                <w:rFonts w:ascii="Times New Roman" w:hAnsi="Times New Roman"/>
                <w:b/>
                <w:u w:val="single"/>
              </w:rPr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Signature</w:t>
            </w: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Anne Herzenberg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Transportation Off</w:t>
            </w:r>
            <w:r w:rsidR="003A6008">
              <w:rPr>
                <w:rFonts w:ascii="Times New Roman" w:hAnsi="Times New Roman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Carl Atencio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Barry McGauley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</w:tbl>
    <w:p w:rsidR="00816655" w:rsidRDefault="00816655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Disposition </w:t>
      </w:r>
      <w:r w:rsidRPr="00816655">
        <w:rPr>
          <w:rFonts w:ascii="Times New Roman" w:hAnsi="Times New Roman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6"/>
        <w:gridCol w:w="2357"/>
        <w:gridCol w:w="2357"/>
        <w:gridCol w:w="2357"/>
      </w:tblGrid>
      <w:tr w:rsidR="00816655" w:rsidRPr="00AD35FE" w:rsidTr="003A6008">
        <w:tc>
          <w:tcPr>
            <w:tcW w:w="2356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Resubmit Changes Required</w:t>
            </w:r>
          </w:p>
        </w:tc>
      </w:tr>
    </w:tbl>
    <w:p w:rsidR="00E727C6" w:rsidRDefault="00E727C6" w:rsidP="00E12B47">
      <w:pPr>
        <w:rPr>
          <w:rFonts w:ascii="Times New Roman" w:hAnsi="Times New Roman"/>
          <w:sz w:val="4"/>
          <w:szCs w:val="4"/>
        </w:rPr>
      </w:pPr>
    </w:p>
    <w:p w:rsidR="00E727C6" w:rsidRPr="00E727C6" w:rsidRDefault="00E727C6" w:rsidP="00E727C6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 w:rsidRPr="00E727C6">
        <w:rPr>
          <w:rFonts w:ascii="Times New Roman" w:hAnsi="Times New Roman"/>
          <w:szCs w:val="22"/>
        </w:rPr>
        <w:t>Distribution Instructions:</w:t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lastRenderedPageBreak/>
        <w:t xml:space="preserve">Original – DTO </w:t>
      </w:r>
      <w:r>
        <w:rPr>
          <w:rFonts w:ascii="Times New Roman" w:hAnsi="Times New Roman"/>
        </w:rPr>
        <w:t>Document Control P</w:t>
      </w:r>
      <w:r w:rsidRPr="00AD35FE">
        <w:rPr>
          <w:rFonts w:ascii="Times New Roman" w:hAnsi="Times New Roman"/>
        </w:rPr>
        <w:t xml:space="preserve">ermanent </w:t>
      </w:r>
      <w:r>
        <w:rPr>
          <w:rFonts w:ascii="Times New Roman" w:hAnsi="Times New Roman"/>
        </w:rPr>
        <w:t>R</w:t>
      </w:r>
      <w:r w:rsidRPr="00AD35FE">
        <w:rPr>
          <w:rFonts w:ascii="Times New Roman" w:hAnsi="Times New Roman"/>
        </w:rPr>
        <w:t>ecord</w:t>
      </w:r>
      <w:r w:rsidRPr="00AD35FE">
        <w:rPr>
          <w:rFonts w:ascii="Times New Roman" w:hAnsi="Times New Roman"/>
        </w:rPr>
        <w:tab/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Engineer</w:t>
      </w:r>
      <w:r w:rsidRPr="00AD35FE">
        <w:rPr>
          <w:rFonts w:ascii="Times New Roman" w:hAnsi="Times New Roman"/>
        </w:rPr>
        <w:tab/>
        <w:t>1 copy DTO Chief Mechanical Officer</w:t>
      </w:r>
    </w:p>
    <w:p w:rsidR="00E727C6" w:rsidRDefault="00E727C6" w:rsidP="00E727C6">
      <w:pPr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Transportation Officer</w:t>
      </w:r>
      <w:r w:rsidRPr="00AD35F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Pr="00AD35FE">
        <w:rPr>
          <w:rFonts w:ascii="Times New Roman" w:hAnsi="Times New Roman"/>
        </w:rPr>
        <w:t>1 copy – Originator</w:t>
      </w:r>
    </w:p>
    <w:p w:rsidR="002F78FC" w:rsidRDefault="002F78FC" w:rsidP="00E727C6">
      <w:pPr>
        <w:rPr>
          <w:rFonts w:ascii="Times New Roman" w:hAnsi="Times New Roman"/>
        </w:rPr>
      </w:pPr>
    </w:p>
    <w:p w:rsidR="002F78FC" w:rsidRDefault="002F78FC" w:rsidP="00E727C6">
      <w:pPr>
        <w:rPr>
          <w:rFonts w:ascii="Times New Roman" w:hAnsi="Times New Roman"/>
        </w:rPr>
      </w:pPr>
    </w:p>
    <w:p w:rsidR="002F78FC" w:rsidRDefault="002F78FC" w:rsidP="00E727C6">
      <w:pPr>
        <w:rPr>
          <w:rFonts w:ascii="Times New Roman" w:hAnsi="Times New Roman"/>
        </w:rPr>
      </w:pPr>
    </w:p>
    <w:p w:rsidR="002F78FC" w:rsidRDefault="002F78FC" w:rsidP="00E727C6">
      <w:pPr>
        <w:rPr>
          <w:rFonts w:ascii="Times New Roman" w:hAnsi="Times New Roman"/>
          <w:sz w:val="4"/>
          <w:szCs w:val="4"/>
        </w:rPr>
      </w:pPr>
      <w:bookmarkStart w:id="1" w:name="_GoBack"/>
      <w:bookmarkEnd w:id="1"/>
    </w:p>
    <w:sectPr w:rsidR="002F78FC" w:rsidSect="00BC3D53">
      <w:headerReference w:type="default" r:id="rId11"/>
      <w:footerReference w:type="default" r:id="rId12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307" w:rsidRDefault="00AF5307" w:rsidP="00BC3D53">
      <w:r>
        <w:separator/>
      </w:r>
    </w:p>
  </w:endnote>
  <w:endnote w:type="continuationSeparator" w:id="0">
    <w:p w:rsidR="00AF5307" w:rsidRDefault="00AF5307" w:rsidP="00BC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76" w:rsidRDefault="00AF5307" w:rsidP="00BC3D53">
    <w:pPr>
      <w:pStyle w:val="a6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2049" type="#_x0000_t32" style="position:absolute;margin-left:-13.4pt;margin-top:4.95pt;width:495.6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MYmS1UcAgAAngQAAA4AAAAAAAAAAAAAAAAALgIAAGRycy9lMm9Eb2MueG1sUEsBAi0A&#10;FAAGAAgAAAAhAACfNKbdAAAABwEAAA8AAAAAAAAAAAAAAAAAdgQAAGRycy9kb3ducmV2LnhtbFBL&#10;BQYAAAAABAAEAPMAAACABQAAAAA=&#10;" strokecolor="#7f7f7f [1612]"/>
      </w:pict>
    </w:r>
  </w:p>
  <w:sdt>
    <w:sdtPr>
      <w:id w:val="1015039804"/>
      <w:docPartObj>
        <w:docPartGallery w:val="Page Numbers (Bottom of Page)"/>
        <w:docPartUnique/>
      </w:docPartObj>
    </w:sdtPr>
    <w:sdtEndPr/>
    <w:sdtContent>
      <w:sdt>
        <w:sdtPr>
          <w:id w:val="233746899"/>
          <w:docPartObj>
            <w:docPartGallery w:val="Page Numbers (Top of Page)"/>
            <w:docPartUnique/>
          </w:docPartObj>
        </w:sdtPr>
        <w:sdtEndPr/>
        <w:sdtContent>
          <w:p w:rsidR="00127376" w:rsidRDefault="00CE59A0" w:rsidP="00954CE1">
            <w:pPr>
              <w:ind w:left="-270"/>
            </w:pPr>
            <w:r w:rsidRPr="00CE59A0">
              <w:rPr>
                <w:rFonts w:ascii="Arial" w:hAnsi="Arial" w:cs="Arial"/>
                <w:sz w:val="20"/>
              </w:rPr>
              <w:t>CM-</w:t>
            </w:r>
            <w:r w:rsidR="008C48B7" w:rsidRPr="00CE59A0">
              <w:rPr>
                <w:rFonts w:ascii="Arial" w:hAnsi="Arial" w:cs="Arial"/>
                <w:sz w:val="20"/>
              </w:rPr>
              <w:t xml:space="preserve"> </w:t>
            </w:r>
            <w:r w:rsidR="008C48B7">
              <w:rPr>
                <w:rFonts w:ascii="Arial" w:hAnsi="Arial" w:cs="Arial"/>
                <w:sz w:val="20"/>
              </w:rPr>
              <w:t>002</w:t>
            </w:r>
            <w:r w:rsidR="00954CE1">
              <w:rPr>
                <w:rFonts w:ascii="Arial" w:hAnsi="Arial" w:cs="Arial"/>
                <w:sz w:val="20"/>
              </w:rPr>
              <w:t xml:space="preserve"> (Rev. </w:t>
            </w:r>
            <w:r w:rsidR="00E9765E">
              <w:rPr>
                <w:rFonts w:ascii="Arial" w:hAnsi="Arial" w:cs="Arial"/>
                <w:sz w:val="20"/>
              </w:rPr>
              <w:t>10</w:t>
            </w:r>
            <w:r w:rsidR="00954CE1">
              <w:rPr>
                <w:rFonts w:ascii="Arial" w:hAnsi="Arial" w:cs="Arial"/>
                <w:sz w:val="20"/>
              </w:rPr>
              <w:t>/</w:t>
            </w:r>
            <w:r w:rsidR="00E9765E">
              <w:rPr>
                <w:rFonts w:ascii="Arial" w:hAnsi="Arial" w:cs="Arial"/>
                <w:sz w:val="20"/>
              </w:rPr>
              <w:t>2</w:t>
            </w:r>
            <w:r w:rsidR="00943691">
              <w:rPr>
                <w:rFonts w:ascii="Arial" w:hAnsi="Arial" w:cs="Arial"/>
                <w:sz w:val="20"/>
              </w:rPr>
              <w:t>1</w:t>
            </w:r>
            <w:r w:rsidR="00954CE1" w:rsidRPr="00954CE1">
              <w:rPr>
                <w:rFonts w:ascii="Arial" w:hAnsi="Arial" w:cs="Arial"/>
                <w:sz w:val="20"/>
              </w:rPr>
              <w:t>/201</w:t>
            </w:r>
            <w:r w:rsidR="00E9765E">
              <w:rPr>
                <w:rFonts w:ascii="Arial" w:hAnsi="Arial" w:cs="Arial"/>
                <w:sz w:val="20"/>
              </w:rPr>
              <w:t>6</w:t>
            </w:r>
            <w:r w:rsidR="00616DAA" w:rsidRPr="00954CE1">
              <w:rPr>
                <w:rFonts w:ascii="Arial" w:hAnsi="Arial" w:cs="Arial"/>
                <w:sz w:val="20"/>
              </w:rPr>
              <w:t>)</w:t>
            </w:r>
            <w:r w:rsidR="00616DAA" w:rsidRPr="009743EA">
              <w:rPr>
                <w:rFonts w:ascii="Arial" w:hAnsi="Arial" w:cs="Arial"/>
                <w:sz w:val="20"/>
              </w:rPr>
              <w:t xml:space="preserve"> </w:t>
            </w:r>
            <w:r w:rsidR="00616DAA" w:rsidRPr="00741F5E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>
              <w:t xml:space="preserve">            </w:t>
            </w:r>
            <w:r w:rsidR="00954CE1">
              <w:t xml:space="preserve">                           </w:t>
            </w:r>
            <w:r w:rsidR="008C48B7">
              <w:t xml:space="preserve">      </w:t>
            </w:r>
            <w:r w:rsidR="00954CE1">
              <w:t xml:space="preserve">                                 </w:t>
            </w:r>
            <w:r w:rsidR="00127376" w:rsidRPr="00E55D6D">
              <w:rPr>
                <w:rFonts w:ascii="Arial" w:hAnsi="Arial" w:cs="Arial"/>
                <w:sz w:val="20"/>
              </w:rPr>
              <w:t xml:space="preserve">Page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2F78FC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E55D6D">
              <w:rPr>
                <w:rFonts w:ascii="Arial" w:hAnsi="Arial" w:cs="Arial"/>
                <w:sz w:val="20"/>
              </w:rPr>
              <w:t xml:space="preserve"> of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2F78FC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307" w:rsidRDefault="00AF5307" w:rsidP="00BC3D53">
      <w:r>
        <w:separator/>
      </w:r>
    </w:p>
  </w:footnote>
  <w:footnote w:type="continuationSeparator" w:id="0">
    <w:p w:rsidR="00AF5307" w:rsidRDefault="00AF5307" w:rsidP="00BC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183" w:rsidRPr="00BC3D53" w:rsidRDefault="00D74183" w:rsidP="00D74183">
    <w:pPr>
      <w:pStyle w:val="a6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  <w:lang w:eastAsia="ko-K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  </w:t>
    </w:r>
    <w:r w:rsidR="00AD35FE">
      <w:rPr>
        <w:rFonts w:ascii="Arial" w:hAnsi="Arial" w:cs="Arial"/>
        <w:b/>
        <w:sz w:val="24"/>
      </w:rPr>
      <w:t xml:space="preserve">Engineering </w:t>
    </w:r>
  </w:p>
  <w:p w:rsidR="00D74183" w:rsidRPr="00720822" w:rsidRDefault="00D74183" w:rsidP="00387F93">
    <w:pPr>
      <w:pStyle w:val="a6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>
      <w:rPr>
        <w:rFonts w:ascii="Arial" w:hAnsi="Arial" w:cs="Arial"/>
        <w:b/>
        <w:bCs/>
        <w:i/>
        <w:color w:val="FF0000"/>
      </w:rPr>
      <w:tab/>
    </w:r>
    <w:r w:rsidR="00387F93">
      <w:rPr>
        <w:rFonts w:ascii="Arial" w:hAnsi="Arial" w:cs="Arial"/>
        <w:b/>
        <w:bCs/>
        <w:i/>
        <w:color w:val="FF0000"/>
      </w:rPr>
      <w:t xml:space="preserve">                              </w:t>
    </w:r>
    <w:r w:rsidR="00387F93">
      <w:rPr>
        <w:rFonts w:ascii="Arial" w:hAnsi="Arial" w:cs="Arial"/>
        <w:b/>
        <w:sz w:val="24"/>
      </w:rPr>
      <w:t>Change Notice Form</w:t>
    </w:r>
  </w:p>
  <w:p w:rsidR="00D74183" w:rsidRDefault="00AF5307" w:rsidP="00D74183">
    <w:pPr>
      <w:pStyle w:val="a6"/>
      <w:tabs>
        <w:tab w:val="left" w:pos="7367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7" o:spid="_x0000_s2050" type="#_x0000_t32" style="position:absolute;margin-left:-13.4pt;margin-top:4.95pt;width:495.6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5ac1lh4CAACgBAAADgAAAAAAAAAAAAAAAAAuAgAAZHJzL2Uyb0RvYy54bWxQSwEC&#10;LQAUAAYACAAAACEAAJ80pt0AAAAHAQAADwAAAAAAAAAAAAAAAAB4BAAAZHJzL2Rvd25yZXYueG1s&#10;UEsFBgAAAAAEAAQA8wAAAIIFAAAAAA==&#10;" strokecolor="#7f7f7f [1612]"/>
      </w:pict>
    </w:r>
    <w:r w:rsidR="00D7418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335C6"/>
    <w:multiLevelType w:val="hybridMultilevel"/>
    <w:tmpl w:val="ADB0D598"/>
    <w:lvl w:ilvl="0" w:tplc="B936036C">
      <w:start w:val="1"/>
      <w:numFmt w:val="bullet"/>
      <w:pStyle w:val="a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Straight Arrow Connector 17"/>
        <o:r id="V:Rule2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C3D53"/>
    <w:rsid w:val="00002F69"/>
    <w:rsid w:val="0000525E"/>
    <w:rsid w:val="000059C5"/>
    <w:rsid w:val="000071F7"/>
    <w:rsid w:val="00012E92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1FBA"/>
    <w:rsid w:val="0014663E"/>
    <w:rsid w:val="0015168E"/>
    <w:rsid w:val="0016433C"/>
    <w:rsid w:val="00180664"/>
    <w:rsid w:val="001973AA"/>
    <w:rsid w:val="001E73A5"/>
    <w:rsid w:val="001F3A2D"/>
    <w:rsid w:val="002123A6"/>
    <w:rsid w:val="0023137D"/>
    <w:rsid w:val="00242112"/>
    <w:rsid w:val="00250014"/>
    <w:rsid w:val="00260C00"/>
    <w:rsid w:val="00275BB5"/>
    <w:rsid w:val="00277CF7"/>
    <w:rsid w:val="00286F6A"/>
    <w:rsid w:val="00290BEE"/>
    <w:rsid w:val="00291C8C"/>
    <w:rsid w:val="002969A8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F6EEC"/>
    <w:rsid w:val="002F78FC"/>
    <w:rsid w:val="003076FD"/>
    <w:rsid w:val="00315845"/>
    <w:rsid w:val="00317005"/>
    <w:rsid w:val="003203A7"/>
    <w:rsid w:val="00335259"/>
    <w:rsid w:val="00341DE7"/>
    <w:rsid w:val="00364402"/>
    <w:rsid w:val="00387F93"/>
    <w:rsid w:val="003929F1"/>
    <w:rsid w:val="003A1B63"/>
    <w:rsid w:val="003A41A1"/>
    <w:rsid w:val="003A6008"/>
    <w:rsid w:val="003B2326"/>
    <w:rsid w:val="003E028D"/>
    <w:rsid w:val="003E3579"/>
    <w:rsid w:val="003E3890"/>
    <w:rsid w:val="0040207F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B3802"/>
    <w:rsid w:val="004E282F"/>
    <w:rsid w:val="004E34C6"/>
    <w:rsid w:val="004F62AD"/>
    <w:rsid w:val="00501AE8"/>
    <w:rsid w:val="00504B65"/>
    <w:rsid w:val="005114CE"/>
    <w:rsid w:val="0052122B"/>
    <w:rsid w:val="00533C92"/>
    <w:rsid w:val="00550635"/>
    <w:rsid w:val="005557F6"/>
    <w:rsid w:val="00563778"/>
    <w:rsid w:val="005B4AE2"/>
    <w:rsid w:val="005C67B6"/>
    <w:rsid w:val="005E63CC"/>
    <w:rsid w:val="005F6E87"/>
    <w:rsid w:val="006052F5"/>
    <w:rsid w:val="00613129"/>
    <w:rsid w:val="00616DAA"/>
    <w:rsid w:val="00617C65"/>
    <w:rsid w:val="006440C0"/>
    <w:rsid w:val="00683A50"/>
    <w:rsid w:val="00687E58"/>
    <w:rsid w:val="00692581"/>
    <w:rsid w:val="006D2635"/>
    <w:rsid w:val="006D779C"/>
    <w:rsid w:val="006E4F63"/>
    <w:rsid w:val="006E729E"/>
    <w:rsid w:val="00712792"/>
    <w:rsid w:val="00723CB3"/>
    <w:rsid w:val="00743F4A"/>
    <w:rsid w:val="0074486B"/>
    <w:rsid w:val="007602AC"/>
    <w:rsid w:val="00774B67"/>
    <w:rsid w:val="00793AC6"/>
    <w:rsid w:val="007A3867"/>
    <w:rsid w:val="007A65D3"/>
    <w:rsid w:val="007A71DE"/>
    <w:rsid w:val="007B199B"/>
    <w:rsid w:val="007B6119"/>
    <w:rsid w:val="007D360F"/>
    <w:rsid w:val="007D478D"/>
    <w:rsid w:val="007E2A15"/>
    <w:rsid w:val="007E32E7"/>
    <w:rsid w:val="007F062C"/>
    <w:rsid w:val="008107D6"/>
    <w:rsid w:val="00816655"/>
    <w:rsid w:val="00841645"/>
    <w:rsid w:val="0085279C"/>
    <w:rsid w:val="00852EC6"/>
    <w:rsid w:val="00870159"/>
    <w:rsid w:val="0087722F"/>
    <w:rsid w:val="0088782D"/>
    <w:rsid w:val="008B7081"/>
    <w:rsid w:val="008C48B7"/>
    <w:rsid w:val="008E72CF"/>
    <w:rsid w:val="008F6B13"/>
    <w:rsid w:val="00902964"/>
    <w:rsid w:val="00937437"/>
    <w:rsid w:val="00937564"/>
    <w:rsid w:val="00943691"/>
    <w:rsid w:val="0094790F"/>
    <w:rsid w:val="0095039A"/>
    <w:rsid w:val="00954CE1"/>
    <w:rsid w:val="00966B90"/>
    <w:rsid w:val="009737B7"/>
    <w:rsid w:val="009802C4"/>
    <w:rsid w:val="009976D9"/>
    <w:rsid w:val="00997A3E"/>
    <w:rsid w:val="009A4EA3"/>
    <w:rsid w:val="009A55DC"/>
    <w:rsid w:val="009C2018"/>
    <w:rsid w:val="009C220D"/>
    <w:rsid w:val="009D5C2C"/>
    <w:rsid w:val="009D7FC1"/>
    <w:rsid w:val="009E3DAB"/>
    <w:rsid w:val="00A211B2"/>
    <w:rsid w:val="00A2727E"/>
    <w:rsid w:val="00A27613"/>
    <w:rsid w:val="00A35524"/>
    <w:rsid w:val="00A53BBA"/>
    <w:rsid w:val="00A74F99"/>
    <w:rsid w:val="00A82BA3"/>
    <w:rsid w:val="00A92012"/>
    <w:rsid w:val="00A94ACC"/>
    <w:rsid w:val="00AA1564"/>
    <w:rsid w:val="00AD35FE"/>
    <w:rsid w:val="00AE3F84"/>
    <w:rsid w:val="00AE6FA4"/>
    <w:rsid w:val="00AF5307"/>
    <w:rsid w:val="00B03907"/>
    <w:rsid w:val="00B11811"/>
    <w:rsid w:val="00B12F8D"/>
    <w:rsid w:val="00B311E1"/>
    <w:rsid w:val="00B46F56"/>
    <w:rsid w:val="00B4735C"/>
    <w:rsid w:val="00B60D68"/>
    <w:rsid w:val="00B6495E"/>
    <w:rsid w:val="00B76AC5"/>
    <w:rsid w:val="00B77CB0"/>
    <w:rsid w:val="00B90EC2"/>
    <w:rsid w:val="00BA268F"/>
    <w:rsid w:val="00BC3D53"/>
    <w:rsid w:val="00C079CA"/>
    <w:rsid w:val="00C133F3"/>
    <w:rsid w:val="00C14537"/>
    <w:rsid w:val="00C255F7"/>
    <w:rsid w:val="00C51685"/>
    <w:rsid w:val="00C67741"/>
    <w:rsid w:val="00C74647"/>
    <w:rsid w:val="00C76039"/>
    <w:rsid w:val="00C76480"/>
    <w:rsid w:val="00C810FD"/>
    <w:rsid w:val="00C864B2"/>
    <w:rsid w:val="00C92FD6"/>
    <w:rsid w:val="00CB6F66"/>
    <w:rsid w:val="00CC6598"/>
    <w:rsid w:val="00CC6BB1"/>
    <w:rsid w:val="00CD30D6"/>
    <w:rsid w:val="00CE59A0"/>
    <w:rsid w:val="00D0056A"/>
    <w:rsid w:val="00D14E73"/>
    <w:rsid w:val="00D152EB"/>
    <w:rsid w:val="00D4344E"/>
    <w:rsid w:val="00D6155E"/>
    <w:rsid w:val="00D616E3"/>
    <w:rsid w:val="00D62D41"/>
    <w:rsid w:val="00D74183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52D2F"/>
    <w:rsid w:val="00E727C6"/>
    <w:rsid w:val="00E87396"/>
    <w:rsid w:val="00E9765E"/>
    <w:rsid w:val="00EC42A3"/>
    <w:rsid w:val="00EE36CF"/>
    <w:rsid w:val="00EE5F40"/>
    <w:rsid w:val="00F03FC7"/>
    <w:rsid w:val="00F07933"/>
    <w:rsid w:val="00F14743"/>
    <w:rsid w:val="00F14F6A"/>
    <w:rsid w:val="00F32D50"/>
    <w:rsid w:val="00F53AEC"/>
    <w:rsid w:val="00F83033"/>
    <w:rsid w:val="00F966AA"/>
    <w:rsid w:val="00FA079A"/>
    <w:rsid w:val="00FA4D50"/>
    <w:rsid w:val="00FB1A78"/>
    <w:rsid w:val="00FB538F"/>
    <w:rsid w:val="00FC3071"/>
    <w:rsid w:val="00F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DEC2940"/>
  <w15:docId w15:val="{E3F9518A-585C-4F01-992D-9ADA8832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1">
    <w:name w:val="heading 1"/>
    <w:basedOn w:val="a0"/>
    <w:next w:val="a0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2">
    <w:name w:val="heading 2"/>
    <w:basedOn w:val="a0"/>
    <w:next w:val="a0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3">
    <w:name w:val="heading 3"/>
    <w:basedOn w:val="a0"/>
    <w:next w:val="a0"/>
    <w:qFormat/>
    <w:rsid w:val="001973AA"/>
    <w:pPr>
      <w:outlineLvl w:val="2"/>
    </w:pPr>
    <w:rPr>
      <w:i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a0"/>
    <w:next w:val="a0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a1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a5">
    <w:name w:val="Table Grid"/>
    <w:basedOn w:val="a2"/>
    <w:uiPriority w:val="59"/>
    <w:rsid w:val="002B6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a0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a6">
    <w:name w:val="header"/>
    <w:basedOn w:val="a0"/>
    <w:link w:val="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1"/>
    <w:link w:val="a6"/>
    <w:rsid w:val="00BC3D53"/>
    <w:rPr>
      <w:rFonts w:asciiTheme="minorHAnsi" w:hAnsiTheme="minorHAnsi"/>
      <w:sz w:val="18"/>
      <w:szCs w:val="24"/>
    </w:rPr>
  </w:style>
  <w:style w:type="paragraph" w:styleId="a7">
    <w:name w:val="footer"/>
    <w:basedOn w:val="a0"/>
    <w:link w:val="Char0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1"/>
    <w:link w:val="a7"/>
    <w:uiPriority w:val="99"/>
    <w:rsid w:val="00BC3D53"/>
    <w:rPr>
      <w:rFonts w:asciiTheme="minorHAnsi" w:hAnsiTheme="minorHAnsi"/>
      <w:sz w:val="18"/>
      <w:szCs w:val="24"/>
    </w:rPr>
  </w:style>
  <w:style w:type="paragraph" w:styleId="a">
    <w:name w:val="List Paragraph"/>
    <w:basedOn w:val="a0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a8">
    <w:name w:val="Emphasis"/>
    <w:basedOn w:val="a1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a0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a9">
    <w:name w:val="Title"/>
    <w:basedOn w:val="a0"/>
    <w:link w:val="Char1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Char1">
    <w:name w:val="제목 Char"/>
    <w:basedOn w:val="a1"/>
    <w:link w:val="a9"/>
    <w:rsid w:val="00AD35FE"/>
    <w:rPr>
      <w:rFonts w:ascii="Arial Narrow" w:hAnsi="Arial Narrow"/>
      <w:b/>
      <w:spacing w:val="-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2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E1627-A4BD-435B-9B9E-B5D9A4F40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E39F66-74C0-4FA2-9D1D-9C7F39C6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28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SNC-Lavalin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장덕수</cp:lastModifiedBy>
  <cp:revision>6</cp:revision>
  <cp:lastPrinted>2002-03-15T16:02:00Z</cp:lastPrinted>
  <dcterms:created xsi:type="dcterms:W3CDTF">2017-07-20T14:08:00Z</dcterms:created>
  <dcterms:modified xsi:type="dcterms:W3CDTF">2018-02-09T06:35:00Z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